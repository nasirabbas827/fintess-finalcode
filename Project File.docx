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038E70" w14:textId="48CA74C2" w:rsidR="003832B1" w:rsidRPr="001702B2" w:rsidRDefault="00C42C40" w:rsidP="003832B1">
      <w:pPr>
        <w:jc w:val="center"/>
        <w:rPr>
          <w:rFonts w:eastAsia="Arial Unicode MS"/>
          <w:b/>
          <w:color w:val="000000" w:themeColor="text1"/>
          <w:sz w:val="26"/>
          <w:szCs w:val="26"/>
          <w:u w:val="single"/>
        </w:rPr>
      </w:pPr>
      <w:r w:rsidRPr="001702B2">
        <w:rPr>
          <w:rFonts w:eastAsiaTheme="minorHAnsi"/>
          <w:b/>
          <w:color w:val="0070C0"/>
          <w:sz w:val="26"/>
          <w:szCs w:val="26"/>
        </w:rPr>
        <w:t>Web-based</w:t>
      </w:r>
      <w:r w:rsidR="003832B1" w:rsidRPr="001702B2">
        <w:rPr>
          <w:rFonts w:eastAsiaTheme="minorHAnsi"/>
          <w:b/>
          <w:color w:val="0070C0"/>
          <w:sz w:val="26"/>
          <w:szCs w:val="26"/>
        </w:rPr>
        <w:t xml:space="preserve"> Fitness Management System</w:t>
      </w:r>
    </w:p>
    <w:p w14:paraId="4A7C3528" w14:textId="77777777" w:rsidR="003832B1" w:rsidRPr="000271A8" w:rsidRDefault="003832B1" w:rsidP="003832B1">
      <w:pPr>
        <w:jc w:val="both"/>
        <w:rPr>
          <w:rFonts w:eastAsia="Arial Unicode MS"/>
          <w:b/>
          <w:color w:val="000000" w:themeColor="text1"/>
          <w:sz w:val="26"/>
          <w:szCs w:val="26"/>
          <w:u w:val="single"/>
        </w:rPr>
      </w:pPr>
    </w:p>
    <w:p w14:paraId="1A100A8A" w14:textId="77777777" w:rsidR="003832B1" w:rsidRPr="000271A8" w:rsidRDefault="003832B1" w:rsidP="003832B1">
      <w:pPr>
        <w:jc w:val="both"/>
        <w:rPr>
          <w:b/>
          <w:color w:val="000000" w:themeColor="text1"/>
          <w:sz w:val="26"/>
          <w:szCs w:val="26"/>
          <w:u w:val="single"/>
        </w:rPr>
      </w:pPr>
      <w:r w:rsidRPr="000271A8">
        <w:rPr>
          <w:b/>
          <w:color w:val="000000" w:themeColor="text1"/>
          <w:sz w:val="26"/>
          <w:szCs w:val="26"/>
          <w:u w:val="single"/>
        </w:rPr>
        <w:t>Project Domain / Category</w:t>
      </w:r>
    </w:p>
    <w:p w14:paraId="7470FCCA" w14:textId="77777777" w:rsidR="003832B1" w:rsidRPr="000271A8" w:rsidRDefault="003832B1" w:rsidP="003832B1">
      <w:pPr>
        <w:jc w:val="both"/>
        <w:rPr>
          <w:color w:val="000000" w:themeColor="text1"/>
          <w:sz w:val="26"/>
          <w:szCs w:val="26"/>
        </w:rPr>
      </w:pPr>
      <w:r w:rsidRPr="000271A8">
        <w:rPr>
          <w:color w:val="000000" w:themeColor="text1"/>
          <w:sz w:val="26"/>
          <w:szCs w:val="26"/>
        </w:rPr>
        <w:t>Web programming</w:t>
      </w:r>
    </w:p>
    <w:p w14:paraId="2D9EB51D" w14:textId="77777777" w:rsidR="003832B1" w:rsidRPr="00B57CBB" w:rsidRDefault="003832B1" w:rsidP="003832B1">
      <w:pPr>
        <w:jc w:val="both"/>
        <w:rPr>
          <w:rFonts w:asciiTheme="minorHAnsi" w:hAnsiTheme="minorHAnsi" w:cstheme="minorHAnsi"/>
          <w:b/>
          <w:color w:val="000000" w:themeColor="text1"/>
          <w:sz w:val="26"/>
          <w:szCs w:val="26"/>
          <w:u w:val="single"/>
        </w:rPr>
      </w:pPr>
    </w:p>
    <w:p w14:paraId="3C96EA62" w14:textId="77777777" w:rsidR="003832B1" w:rsidRPr="000271A8" w:rsidRDefault="003832B1" w:rsidP="003832B1">
      <w:pPr>
        <w:jc w:val="both"/>
        <w:rPr>
          <w:b/>
          <w:color w:val="000000" w:themeColor="text1"/>
          <w:sz w:val="26"/>
          <w:szCs w:val="26"/>
          <w:u w:val="single"/>
        </w:rPr>
      </w:pPr>
      <w:r w:rsidRPr="000271A8">
        <w:rPr>
          <w:b/>
          <w:color w:val="000000" w:themeColor="text1"/>
          <w:sz w:val="26"/>
          <w:szCs w:val="26"/>
          <w:u w:val="single"/>
        </w:rPr>
        <w:t>Abstract / Introduction</w:t>
      </w:r>
    </w:p>
    <w:p w14:paraId="04AA8B12" w14:textId="4A4CA8CC" w:rsidR="003832B1" w:rsidRPr="000271A8" w:rsidRDefault="003832B1" w:rsidP="003832B1">
      <w:pPr>
        <w:jc w:val="both"/>
        <w:rPr>
          <w:color w:val="000000" w:themeColor="text1"/>
          <w:sz w:val="26"/>
          <w:szCs w:val="26"/>
          <w:shd w:val="clear" w:color="auto" w:fill="FFFFFF"/>
        </w:rPr>
      </w:pPr>
      <w:r w:rsidRPr="000271A8">
        <w:rPr>
          <w:color w:val="000000" w:themeColor="text1"/>
          <w:spacing w:val="3"/>
          <w:sz w:val="26"/>
          <w:szCs w:val="26"/>
          <w:shd w:val="clear" w:color="auto" w:fill="FFFFFF"/>
        </w:rPr>
        <w:t xml:space="preserve">Keeping track of how many calories you eat </w:t>
      </w:r>
      <w:r w:rsidR="00C42C40" w:rsidRPr="000271A8">
        <w:rPr>
          <w:color w:val="000000" w:themeColor="text1"/>
          <w:spacing w:val="3"/>
          <w:sz w:val="26"/>
          <w:szCs w:val="26"/>
          <w:shd w:val="clear" w:color="auto" w:fill="FFFFFF"/>
        </w:rPr>
        <w:t>daily will help you plan</w:t>
      </w:r>
      <w:r w:rsidRPr="000271A8">
        <w:rPr>
          <w:color w:val="000000" w:themeColor="text1"/>
          <w:spacing w:val="3"/>
          <w:sz w:val="26"/>
          <w:szCs w:val="26"/>
          <w:shd w:val="clear" w:color="auto" w:fill="FFFFFF"/>
        </w:rPr>
        <w:t xml:space="preserve"> your physical </w:t>
      </w:r>
      <w:r w:rsidR="00C42C40" w:rsidRPr="000271A8">
        <w:rPr>
          <w:color w:val="000000" w:themeColor="text1"/>
          <w:spacing w:val="3"/>
          <w:sz w:val="26"/>
          <w:szCs w:val="26"/>
          <w:shd w:val="clear" w:color="auto" w:fill="FFFFFF"/>
        </w:rPr>
        <w:t>exercise</w:t>
      </w:r>
      <w:r w:rsidRPr="000271A8">
        <w:rPr>
          <w:color w:val="000000" w:themeColor="text1"/>
          <w:spacing w:val="3"/>
          <w:sz w:val="26"/>
          <w:szCs w:val="26"/>
          <w:shd w:val="clear" w:color="auto" w:fill="FFFFFF"/>
        </w:rPr>
        <w:t xml:space="preserve">. </w:t>
      </w:r>
      <w:r w:rsidRPr="000271A8">
        <w:rPr>
          <w:color w:val="000000" w:themeColor="text1"/>
          <w:sz w:val="26"/>
          <w:szCs w:val="26"/>
          <w:shd w:val="clear" w:color="auto" w:fill="FFFFFF"/>
        </w:rPr>
        <w:t xml:space="preserve">Regular exercise and physical activity promote strong muscles and bones. It improves respiratory, </w:t>
      </w:r>
      <w:r w:rsidR="00C42C40" w:rsidRPr="000271A8">
        <w:rPr>
          <w:color w:val="000000" w:themeColor="text1"/>
          <w:sz w:val="26"/>
          <w:szCs w:val="26"/>
          <w:shd w:val="clear" w:color="auto" w:fill="FFFFFF"/>
        </w:rPr>
        <w:t xml:space="preserve">and </w:t>
      </w:r>
      <w:r w:rsidRPr="000271A8">
        <w:rPr>
          <w:color w:val="000000" w:themeColor="text1"/>
          <w:sz w:val="26"/>
          <w:szCs w:val="26"/>
          <w:shd w:val="clear" w:color="auto" w:fill="FFFFFF"/>
        </w:rPr>
        <w:t xml:space="preserve">cardiovascular health, and overall health. Staying active can also help you maintain a healthy weight, reduce your risk for type diabetes, </w:t>
      </w:r>
      <w:r w:rsidR="00C42C40" w:rsidRPr="000271A8">
        <w:rPr>
          <w:color w:val="000000" w:themeColor="text1"/>
          <w:sz w:val="26"/>
          <w:szCs w:val="26"/>
          <w:shd w:val="clear" w:color="auto" w:fill="FFFFFF"/>
        </w:rPr>
        <w:t xml:space="preserve">and </w:t>
      </w:r>
      <w:r w:rsidRPr="000271A8">
        <w:rPr>
          <w:color w:val="000000" w:themeColor="text1"/>
          <w:sz w:val="26"/>
          <w:szCs w:val="26"/>
          <w:shd w:val="clear" w:color="auto" w:fill="FFFFFF"/>
        </w:rPr>
        <w:t>heart disease, and reduce your risk for some cancers. Fitness can be described as a condition that helps us look, feel</w:t>
      </w:r>
      <w:r w:rsidR="00C42C40" w:rsidRPr="000271A8">
        <w:rPr>
          <w:color w:val="000000" w:themeColor="text1"/>
          <w:sz w:val="26"/>
          <w:szCs w:val="26"/>
          <w:shd w:val="clear" w:color="auto" w:fill="FFFFFF"/>
        </w:rPr>
        <w:t>,</w:t>
      </w:r>
      <w:r w:rsidRPr="000271A8">
        <w:rPr>
          <w:color w:val="000000" w:themeColor="text1"/>
          <w:sz w:val="26"/>
          <w:szCs w:val="26"/>
          <w:shd w:val="clear" w:color="auto" w:fill="FFFFFF"/>
        </w:rPr>
        <w:t xml:space="preserve"> and do our best. Many people join </w:t>
      </w:r>
      <w:r w:rsidR="00C42C40" w:rsidRPr="000271A8">
        <w:rPr>
          <w:color w:val="000000" w:themeColor="text1"/>
          <w:sz w:val="26"/>
          <w:szCs w:val="26"/>
          <w:shd w:val="clear" w:color="auto" w:fill="FFFFFF"/>
        </w:rPr>
        <w:t xml:space="preserve">a </w:t>
      </w:r>
      <w:r w:rsidRPr="000271A8">
        <w:rPr>
          <w:color w:val="000000" w:themeColor="text1"/>
          <w:sz w:val="26"/>
          <w:szCs w:val="26"/>
          <w:shd w:val="clear" w:color="auto" w:fill="FFFFFF"/>
        </w:rPr>
        <w:t>gym to remain physically fit. This website will help people to get registered and choose the trainer.</w:t>
      </w:r>
    </w:p>
    <w:p w14:paraId="1DA5E05F" w14:textId="77777777" w:rsidR="003832B1" w:rsidRPr="00B57CBB" w:rsidRDefault="003832B1" w:rsidP="003832B1">
      <w:pPr>
        <w:ind w:firstLine="720"/>
        <w:jc w:val="both"/>
        <w:rPr>
          <w:rFonts w:asciiTheme="minorHAnsi" w:hAnsiTheme="minorHAnsi" w:cstheme="minorHAnsi"/>
          <w:color w:val="000000" w:themeColor="text1"/>
          <w:sz w:val="26"/>
          <w:szCs w:val="26"/>
          <w:shd w:val="clear" w:color="auto" w:fill="FFFFFF"/>
        </w:rPr>
      </w:pPr>
    </w:p>
    <w:p w14:paraId="7F9D6424" w14:textId="77777777" w:rsidR="003832B1" w:rsidRDefault="003832B1" w:rsidP="003832B1">
      <w:pPr>
        <w:jc w:val="both"/>
        <w:rPr>
          <w:b/>
          <w:color w:val="000000" w:themeColor="text1"/>
          <w:sz w:val="26"/>
          <w:szCs w:val="26"/>
          <w:u w:val="single"/>
        </w:rPr>
      </w:pPr>
      <w:r w:rsidRPr="000271A8">
        <w:rPr>
          <w:b/>
          <w:color w:val="000000" w:themeColor="text1"/>
          <w:sz w:val="26"/>
          <w:szCs w:val="26"/>
          <w:u w:val="single"/>
        </w:rPr>
        <w:t>Functional Requirements:</w:t>
      </w:r>
    </w:p>
    <w:p w14:paraId="52EC3A61" w14:textId="77777777" w:rsidR="006F6875" w:rsidRPr="000271A8" w:rsidRDefault="006F6875" w:rsidP="003832B1">
      <w:pPr>
        <w:jc w:val="both"/>
        <w:rPr>
          <w:b/>
          <w:color w:val="000000" w:themeColor="text1"/>
          <w:sz w:val="26"/>
          <w:szCs w:val="26"/>
          <w:u w:val="single"/>
        </w:rPr>
      </w:pPr>
    </w:p>
    <w:p w14:paraId="5417ABCB" w14:textId="332A5830" w:rsidR="003832B1" w:rsidRPr="000271A8" w:rsidRDefault="003832B1" w:rsidP="003832B1">
      <w:pPr>
        <w:ind w:firstLine="720"/>
        <w:jc w:val="both"/>
        <w:rPr>
          <w:color w:val="000000" w:themeColor="text1"/>
          <w:sz w:val="26"/>
          <w:szCs w:val="26"/>
          <w:shd w:val="clear" w:color="auto" w:fill="FFFFFF"/>
        </w:rPr>
      </w:pPr>
      <w:r w:rsidRPr="000271A8">
        <w:rPr>
          <w:color w:val="000000" w:themeColor="text1"/>
          <w:sz w:val="26"/>
          <w:szCs w:val="26"/>
          <w:shd w:val="clear" w:color="auto" w:fill="FFFFFF"/>
        </w:rPr>
        <w:t>In this system</w:t>
      </w:r>
      <w:r w:rsidR="00C42C40" w:rsidRPr="000271A8">
        <w:rPr>
          <w:color w:val="000000" w:themeColor="text1"/>
          <w:sz w:val="26"/>
          <w:szCs w:val="26"/>
          <w:shd w:val="clear" w:color="auto" w:fill="FFFFFF"/>
        </w:rPr>
        <w:t>,</w:t>
      </w:r>
      <w:r w:rsidRPr="000271A8">
        <w:rPr>
          <w:color w:val="000000" w:themeColor="text1"/>
          <w:sz w:val="26"/>
          <w:szCs w:val="26"/>
          <w:shd w:val="clear" w:color="auto" w:fill="FFFFFF"/>
        </w:rPr>
        <w:t xml:space="preserve"> there are three entities which are namely Admin, Member and Trainer.</w:t>
      </w:r>
      <w:r w:rsidR="00C42C40" w:rsidRPr="000271A8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Pr="000271A8">
        <w:rPr>
          <w:color w:val="000000" w:themeColor="text1"/>
          <w:sz w:val="26"/>
          <w:szCs w:val="26"/>
          <w:shd w:val="clear" w:color="auto" w:fill="FFFFFF"/>
        </w:rPr>
        <w:t xml:space="preserve">Each entity is interconnected to each other. This system should be </w:t>
      </w:r>
      <w:r w:rsidR="00C42C40" w:rsidRPr="000271A8">
        <w:rPr>
          <w:color w:val="000000" w:themeColor="text1"/>
          <w:sz w:val="26"/>
          <w:szCs w:val="26"/>
          <w:shd w:val="clear" w:color="auto" w:fill="FFFFFF"/>
        </w:rPr>
        <w:t>user-friendly</w:t>
      </w:r>
      <w:r w:rsidRPr="000271A8">
        <w:rPr>
          <w:color w:val="000000" w:themeColor="text1"/>
          <w:sz w:val="26"/>
          <w:szCs w:val="26"/>
          <w:shd w:val="clear" w:color="auto" w:fill="FFFFFF"/>
        </w:rPr>
        <w:t xml:space="preserve">, </w:t>
      </w:r>
      <w:r w:rsidR="00C42C40" w:rsidRPr="000271A8">
        <w:rPr>
          <w:color w:val="000000" w:themeColor="text1"/>
          <w:sz w:val="26"/>
          <w:szCs w:val="26"/>
          <w:shd w:val="clear" w:color="auto" w:fill="FFFFFF"/>
        </w:rPr>
        <w:t>and secure</w:t>
      </w:r>
      <w:r w:rsidRPr="000271A8">
        <w:rPr>
          <w:color w:val="000000" w:themeColor="text1"/>
          <w:sz w:val="26"/>
          <w:szCs w:val="26"/>
          <w:shd w:val="clear" w:color="auto" w:fill="FFFFFF"/>
        </w:rPr>
        <w:t xml:space="preserve"> and </w:t>
      </w:r>
      <w:r w:rsidR="0069070B" w:rsidRPr="000271A8">
        <w:rPr>
          <w:color w:val="000000" w:themeColor="text1"/>
          <w:sz w:val="26"/>
          <w:szCs w:val="26"/>
        </w:rPr>
        <w:t>reduce</w:t>
      </w:r>
      <w:r w:rsidRPr="000271A8">
        <w:rPr>
          <w:color w:val="000000" w:themeColor="text1"/>
          <w:sz w:val="26"/>
          <w:szCs w:val="26"/>
        </w:rPr>
        <w:t xml:space="preserve"> the staff requirements.</w:t>
      </w:r>
      <w:r w:rsidRPr="000271A8">
        <w:rPr>
          <w:color w:val="000000" w:themeColor="text1"/>
          <w:sz w:val="26"/>
          <w:szCs w:val="26"/>
          <w:shd w:val="clear" w:color="auto" w:fill="FFFFFF"/>
        </w:rPr>
        <w:t xml:space="preserve"> This system should also be </w:t>
      </w:r>
      <w:r w:rsidRPr="000271A8">
        <w:rPr>
          <w:color w:val="000000" w:themeColor="text1"/>
          <w:sz w:val="26"/>
          <w:szCs w:val="26"/>
        </w:rPr>
        <w:t xml:space="preserve">best for communicating with the members </w:t>
      </w:r>
    </w:p>
    <w:p w14:paraId="2B26682F" w14:textId="77777777" w:rsidR="003832B1" w:rsidRPr="00B57CBB" w:rsidRDefault="003832B1" w:rsidP="003832B1">
      <w:pPr>
        <w:pStyle w:val="ListParagraph"/>
        <w:spacing w:line="240" w:lineRule="auto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</w:p>
    <w:p w14:paraId="7B7799F4" w14:textId="0D6F4A51" w:rsidR="003832B1" w:rsidRPr="006B1D9F" w:rsidRDefault="003832B1" w:rsidP="0005306F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6B1D9F">
        <w:rPr>
          <w:color w:val="000000" w:themeColor="text1"/>
          <w:sz w:val="26"/>
          <w:szCs w:val="26"/>
        </w:rPr>
        <w:t xml:space="preserve">Admin can </w:t>
      </w:r>
      <w:r w:rsidR="0069070B" w:rsidRPr="006B1D9F">
        <w:rPr>
          <w:color w:val="000000" w:themeColor="text1"/>
          <w:sz w:val="26"/>
          <w:szCs w:val="26"/>
        </w:rPr>
        <w:t>log in</w:t>
      </w:r>
      <w:r w:rsidRPr="006B1D9F">
        <w:rPr>
          <w:color w:val="000000" w:themeColor="text1"/>
          <w:sz w:val="26"/>
          <w:szCs w:val="26"/>
        </w:rPr>
        <w:t xml:space="preserve"> using credentials.</w:t>
      </w:r>
    </w:p>
    <w:p w14:paraId="365A1F66" w14:textId="0C6C570C" w:rsidR="003832B1" w:rsidRPr="006B1D9F" w:rsidRDefault="003832B1" w:rsidP="0005306F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6B1D9F">
        <w:rPr>
          <w:color w:val="000000" w:themeColor="text1"/>
          <w:sz w:val="26"/>
          <w:szCs w:val="26"/>
        </w:rPr>
        <w:t xml:space="preserve">Admin can add new </w:t>
      </w:r>
      <w:r w:rsidR="0069070B" w:rsidRPr="006B1D9F">
        <w:rPr>
          <w:color w:val="000000" w:themeColor="text1"/>
          <w:sz w:val="26"/>
          <w:szCs w:val="26"/>
        </w:rPr>
        <w:t>members</w:t>
      </w:r>
      <w:r w:rsidRPr="006B1D9F">
        <w:rPr>
          <w:color w:val="000000" w:themeColor="text1"/>
          <w:sz w:val="26"/>
          <w:szCs w:val="26"/>
        </w:rPr>
        <w:t>.</w:t>
      </w:r>
    </w:p>
    <w:p w14:paraId="3A736C57" w14:textId="77777777" w:rsidR="003832B1" w:rsidRPr="006B1D9F" w:rsidRDefault="003832B1" w:rsidP="0005306F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6B1D9F">
        <w:rPr>
          <w:rFonts w:eastAsia="Times New Roman"/>
          <w:color w:val="000000" w:themeColor="text1"/>
          <w:sz w:val="26"/>
          <w:szCs w:val="26"/>
          <w:shd w:val="clear" w:color="auto" w:fill="FFFFFF"/>
          <w:lang w:val="en-US" w:eastAsia="en-US"/>
        </w:rPr>
        <w:t>Admin can delete the members who left the gym.</w:t>
      </w:r>
    </w:p>
    <w:p w14:paraId="6DD87189" w14:textId="77777777" w:rsidR="001B7FA9" w:rsidRPr="006B1D9F" w:rsidRDefault="003832B1" w:rsidP="001B7FA9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6B1D9F">
        <w:rPr>
          <w:color w:val="000000" w:themeColor="text1"/>
          <w:sz w:val="26"/>
          <w:szCs w:val="26"/>
        </w:rPr>
        <w:t>Admin can add new trainer can be added.</w:t>
      </w:r>
    </w:p>
    <w:p w14:paraId="5C9C075E" w14:textId="211AFC38" w:rsidR="001B7FA9" w:rsidRPr="006B1D9F" w:rsidRDefault="001B7FA9" w:rsidP="001B7FA9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6B1D9F">
        <w:rPr>
          <w:sz w:val="26"/>
          <w:szCs w:val="26"/>
        </w:rPr>
        <w:t>Admin will manage trainer profiles and availability.</w:t>
      </w:r>
    </w:p>
    <w:p w14:paraId="772C3145" w14:textId="28E7E640" w:rsidR="003832B1" w:rsidRPr="006B1D9F" w:rsidRDefault="003832B1" w:rsidP="0005306F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6B1D9F">
        <w:rPr>
          <w:color w:val="000000" w:themeColor="text1"/>
          <w:sz w:val="26"/>
          <w:szCs w:val="26"/>
        </w:rPr>
        <w:t xml:space="preserve">Admin can </w:t>
      </w:r>
      <w:r w:rsidR="0069070B" w:rsidRPr="006B1D9F">
        <w:rPr>
          <w:color w:val="000000" w:themeColor="text1"/>
          <w:sz w:val="26"/>
          <w:szCs w:val="26"/>
        </w:rPr>
        <w:t>unwanted</w:t>
      </w:r>
      <w:r w:rsidRPr="006B1D9F">
        <w:rPr>
          <w:color w:val="000000" w:themeColor="text1"/>
          <w:sz w:val="26"/>
          <w:szCs w:val="26"/>
        </w:rPr>
        <w:t xml:space="preserve"> trainers can be deleted.</w:t>
      </w:r>
    </w:p>
    <w:p w14:paraId="756B1295" w14:textId="688BE8F6" w:rsidR="003832B1" w:rsidRPr="006B1D9F" w:rsidRDefault="003832B1" w:rsidP="0005306F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6B1D9F">
        <w:rPr>
          <w:color w:val="000000" w:themeColor="text1"/>
          <w:sz w:val="26"/>
          <w:szCs w:val="26"/>
        </w:rPr>
        <w:t xml:space="preserve">Admin will modify </w:t>
      </w:r>
      <w:r w:rsidR="0069070B" w:rsidRPr="006B1D9F">
        <w:rPr>
          <w:color w:val="000000" w:themeColor="text1"/>
          <w:sz w:val="26"/>
          <w:szCs w:val="26"/>
        </w:rPr>
        <w:t xml:space="preserve">the </w:t>
      </w:r>
      <w:r w:rsidRPr="006B1D9F">
        <w:rPr>
          <w:color w:val="000000" w:themeColor="text1"/>
          <w:sz w:val="26"/>
          <w:szCs w:val="26"/>
        </w:rPr>
        <w:t>data of members.</w:t>
      </w:r>
    </w:p>
    <w:p w14:paraId="2B807BCE" w14:textId="77777777" w:rsidR="001D08E6" w:rsidRPr="006B1D9F" w:rsidRDefault="003832B1" w:rsidP="001D08E6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6B1D9F">
        <w:rPr>
          <w:color w:val="000000" w:themeColor="text1"/>
          <w:sz w:val="26"/>
          <w:szCs w:val="26"/>
        </w:rPr>
        <w:t>Admin will modify trainers shift.</w:t>
      </w:r>
    </w:p>
    <w:p w14:paraId="0B0ABEB7" w14:textId="51933DAF" w:rsidR="001D08E6" w:rsidRPr="006B1D9F" w:rsidRDefault="006F6875" w:rsidP="001D08E6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>
        <w:rPr>
          <w:sz w:val="26"/>
          <w:szCs w:val="26"/>
        </w:rPr>
        <w:t>Members</w:t>
      </w:r>
      <w:r w:rsidRPr="006B1D9F">
        <w:rPr>
          <w:sz w:val="26"/>
          <w:szCs w:val="26"/>
        </w:rPr>
        <w:t xml:space="preserve"> </w:t>
      </w:r>
      <w:r w:rsidR="001B7FA9" w:rsidRPr="006B1D9F">
        <w:rPr>
          <w:sz w:val="26"/>
          <w:szCs w:val="26"/>
        </w:rPr>
        <w:t>can purchase, renew, and track their membership plans.</w:t>
      </w:r>
    </w:p>
    <w:p w14:paraId="4D1D5C43" w14:textId="6B7B75B7" w:rsidR="001D08E6" w:rsidRPr="006B1D9F" w:rsidRDefault="006F6875" w:rsidP="001D08E6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>
        <w:rPr>
          <w:sz w:val="26"/>
          <w:szCs w:val="26"/>
        </w:rPr>
        <w:t>Members</w:t>
      </w:r>
      <w:r w:rsidRPr="006B1D9F">
        <w:rPr>
          <w:sz w:val="26"/>
          <w:szCs w:val="26"/>
        </w:rPr>
        <w:t xml:space="preserve"> </w:t>
      </w:r>
      <w:r w:rsidR="001B7FA9" w:rsidRPr="006B1D9F">
        <w:rPr>
          <w:sz w:val="26"/>
          <w:szCs w:val="26"/>
        </w:rPr>
        <w:t>can log and track their fitness progress over time.</w:t>
      </w:r>
    </w:p>
    <w:p w14:paraId="11022D56" w14:textId="7FFCD067" w:rsidR="001B7FA9" w:rsidRPr="006B1D9F" w:rsidRDefault="006F6875" w:rsidP="001D08E6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>
        <w:rPr>
          <w:sz w:val="26"/>
          <w:szCs w:val="26"/>
        </w:rPr>
        <w:t>Members</w:t>
      </w:r>
      <w:r w:rsidR="001D08E6" w:rsidRPr="006B1D9F">
        <w:rPr>
          <w:sz w:val="26"/>
          <w:szCs w:val="26"/>
        </w:rPr>
        <w:t xml:space="preserve"> can review trainers and rate sessions.</w:t>
      </w:r>
    </w:p>
    <w:p w14:paraId="604F39CC" w14:textId="49E57388" w:rsidR="003832B1" w:rsidRPr="006B1D9F" w:rsidRDefault="003832B1" w:rsidP="0005306F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6B1D9F">
        <w:rPr>
          <w:color w:val="000000" w:themeColor="text1"/>
          <w:sz w:val="26"/>
          <w:szCs w:val="26"/>
        </w:rPr>
        <w:t xml:space="preserve">Member can </w:t>
      </w:r>
      <w:r w:rsidR="0069070B" w:rsidRPr="006B1D9F">
        <w:rPr>
          <w:color w:val="000000" w:themeColor="text1"/>
          <w:sz w:val="26"/>
          <w:szCs w:val="26"/>
        </w:rPr>
        <w:t>log in</w:t>
      </w:r>
      <w:r w:rsidRPr="006B1D9F">
        <w:rPr>
          <w:color w:val="000000" w:themeColor="text1"/>
          <w:sz w:val="26"/>
          <w:szCs w:val="26"/>
        </w:rPr>
        <w:t xml:space="preserve"> using credentials.</w:t>
      </w:r>
    </w:p>
    <w:p w14:paraId="5A6932DB" w14:textId="6E2291A4" w:rsidR="003832B1" w:rsidRPr="006B1D9F" w:rsidRDefault="0069070B" w:rsidP="0005306F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6B1D9F">
        <w:rPr>
          <w:color w:val="000000" w:themeColor="text1"/>
          <w:sz w:val="26"/>
          <w:szCs w:val="26"/>
        </w:rPr>
        <w:t>Members</w:t>
      </w:r>
      <w:r w:rsidR="003832B1" w:rsidRPr="006B1D9F">
        <w:rPr>
          <w:color w:val="000000" w:themeColor="text1"/>
          <w:sz w:val="26"/>
          <w:szCs w:val="26"/>
        </w:rPr>
        <w:t xml:space="preserve"> can pay money by using electronic transfer.</w:t>
      </w:r>
    </w:p>
    <w:p w14:paraId="241C9F8C" w14:textId="77777777" w:rsidR="001B7FA9" w:rsidRPr="006B1D9F" w:rsidRDefault="003832B1" w:rsidP="001B7FA9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6B1D9F">
        <w:rPr>
          <w:color w:val="000000" w:themeColor="text1"/>
          <w:sz w:val="26"/>
          <w:szCs w:val="26"/>
        </w:rPr>
        <w:t xml:space="preserve">Trainer can </w:t>
      </w:r>
      <w:r w:rsidR="0069070B" w:rsidRPr="006B1D9F">
        <w:rPr>
          <w:color w:val="000000" w:themeColor="text1"/>
          <w:sz w:val="26"/>
          <w:szCs w:val="26"/>
        </w:rPr>
        <w:t>log in</w:t>
      </w:r>
      <w:r w:rsidRPr="006B1D9F">
        <w:rPr>
          <w:color w:val="000000" w:themeColor="text1"/>
          <w:sz w:val="26"/>
          <w:szCs w:val="26"/>
        </w:rPr>
        <w:t xml:space="preserve"> using credentials.</w:t>
      </w:r>
    </w:p>
    <w:p w14:paraId="78F270CC" w14:textId="77777777" w:rsidR="001B7FA9" w:rsidRPr="006B1D9F" w:rsidRDefault="001B7FA9" w:rsidP="001B7FA9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6B1D9F">
        <w:rPr>
          <w:sz w:val="26"/>
          <w:szCs w:val="26"/>
        </w:rPr>
        <w:t>Trainers can create, modify, and assign workout plans to clients.</w:t>
      </w:r>
    </w:p>
    <w:p w14:paraId="2CC74C8D" w14:textId="77777777" w:rsidR="001B7FA9" w:rsidRPr="006B1D9F" w:rsidRDefault="001B7FA9" w:rsidP="001B7FA9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6B1D9F">
        <w:rPr>
          <w:sz w:val="26"/>
          <w:szCs w:val="26"/>
        </w:rPr>
        <w:t>Trainers can provide and update dietary recommendations.</w:t>
      </w:r>
    </w:p>
    <w:p w14:paraId="58D4421E" w14:textId="74352EDC" w:rsidR="001B7FA9" w:rsidRPr="006B1D9F" w:rsidRDefault="006F6875" w:rsidP="001D08E6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>
        <w:rPr>
          <w:sz w:val="26"/>
          <w:szCs w:val="26"/>
        </w:rPr>
        <w:t>Members</w:t>
      </w:r>
      <w:r w:rsidRPr="006B1D9F">
        <w:rPr>
          <w:sz w:val="26"/>
          <w:szCs w:val="26"/>
        </w:rPr>
        <w:t xml:space="preserve"> </w:t>
      </w:r>
      <w:r w:rsidR="001B7FA9" w:rsidRPr="006B1D9F">
        <w:rPr>
          <w:sz w:val="26"/>
          <w:szCs w:val="26"/>
        </w:rPr>
        <w:t>can book appointments with trainers and fitness classes.</w:t>
      </w:r>
    </w:p>
    <w:p w14:paraId="37BCAE89" w14:textId="15A25EE8" w:rsidR="003832B1" w:rsidRDefault="003832B1" w:rsidP="0005306F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6B1D9F">
        <w:rPr>
          <w:color w:val="000000" w:themeColor="text1"/>
          <w:sz w:val="26"/>
          <w:szCs w:val="26"/>
        </w:rPr>
        <w:t xml:space="preserve">Trainer can mark </w:t>
      </w:r>
      <w:r w:rsidR="0069070B" w:rsidRPr="006B1D9F">
        <w:rPr>
          <w:color w:val="000000" w:themeColor="text1"/>
          <w:sz w:val="26"/>
          <w:szCs w:val="26"/>
        </w:rPr>
        <w:t xml:space="preserve">the </w:t>
      </w:r>
      <w:r w:rsidRPr="006B1D9F">
        <w:rPr>
          <w:color w:val="000000" w:themeColor="text1"/>
          <w:sz w:val="26"/>
          <w:szCs w:val="26"/>
        </w:rPr>
        <w:t>attendance of the members.</w:t>
      </w:r>
    </w:p>
    <w:p w14:paraId="0C482348" w14:textId="77777777" w:rsidR="006F6875" w:rsidRPr="006B1D9F" w:rsidRDefault="006F6875" w:rsidP="006F6875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6B1D9F">
        <w:rPr>
          <w:sz w:val="26"/>
          <w:szCs w:val="26"/>
        </w:rPr>
        <w:t>Secure online payment options for membership fees and trainer bookings.</w:t>
      </w:r>
    </w:p>
    <w:p w14:paraId="116C8C1E" w14:textId="3D686268" w:rsidR="006F6875" w:rsidRPr="006F6875" w:rsidRDefault="006F6875" w:rsidP="006F6875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6B1D9F">
        <w:rPr>
          <w:sz w:val="26"/>
          <w:szCs w:val="26"/>
        </w:rPr>
        <w:t>Automated email and SMS notifications for schedules, payments, and progress updates.</w:t>
      </w:r>
    </w:p>
    <w:p w14:paraId="2A805873" w14:textId="0FBD0D65" w:rsidR="001D08E6" w:rsidRPr="006F6875" w:rsidRDefault="001D08E6" w:rsidP="001D08E6">
      <w:pPr>
        <w:jc w:val="both"/>
        <w:rPr>
          <w:b/>
          <w:color w:val="000000" w:themeColor="text1"/>
          <w:sz w:val="26"/>
          <w:szCs w:val="26"/>
          <w:u w:val="single"/>
        </w:rPr>
      </w:pPr>
      <w:r w:rsidRPr="006F6875">
        <w:rPr>
          <w:b/>
          <w:color w:val="000000" w:themeColor="text1"/>
          <w:sz w:val="26"/>
          <w:szCs w:val="26"/>
          <w:u w:val="single"/>
        </w:rPr>
        <w:t>Non-Functional Requirements:</w:t>
      </w:r>
    </w:p>
    <w:p w14:paraId="11BDB063" w14:textId="77777777" w:rsidR="006F6875" w:rsidRPr="001D08E6" w:rsidRDefault="006F6875" w:rsidP="001D08E6">
      <w:pPr>
        <w:jc w:val="both"/>
        <w:rPr>
          <w:rFonts w:asciiTheme="minorHAnsi" w:hAnsiTheme="minorHAnsi" w:cstheme="minorHAnsi"/>
          <w:b/>
          <w:color w:val="000000" w:themeColor="text1"/>
          <w:sz w:val="26"/>
          <w:szCs w:val="26"/>
          <w:u w:val="single"/>
        </w:rPr>
      </w:pPr>
    </w:p>
    <w:p w14:paraId="0D4B0F2D" w14:textId="77777777" w:rsidR="001D08E6" w:rsidRPr="001D08E6" w:rsidRDefault="001D08E6" w:rsidP="001D08E6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1D08E6">
        <w:rPr>
          <w:color w:val="000000" w:themeColor="text1"/>
          <w:sz w:val="26"/>
          <w:szCs w:val="26"/>
        </w:rPr>
        <w:t>Security – Secure authentication, data encryption, and compliance with industry security standards.</w:t>
      </w:r>
    </w:p>
    <w:p w14:paraId="1391FC81" w14:textId="77777777" w:rsidR="001D08E6" w:rsidRPr="001D08E6" w:rsidRDefault="001D08E6" w:rsidP="001D08E6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1D08E6">
        <w:rPr>
          <w:color w:val="000000" w:themeColor="text1"/>
          <w:sz w:val="26"/>
          <w:szCs w:val="26"/>
        </w:rPr>
        <w:t>Performance – The system should handle multiple concurrent users without performance degradation.</w:t>
      </w:r>
    </w:p>
    <w:p w14:paraId="62909B75" w14:textId="246102BD" w:rsidR="001D08E6" w:rsidRPr="001D08E6" w:rsidRDefault="001D08E6" w:rsidP="001D08E6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1D08E6">
        <w:rPr>
          <w:color w:val="000000" w:themeColor="text1"/>
          <w:sz w:val="26"/>
          <w:szCs w:val="26"/>
        </w:rPr>
        <w:t xml:space="preserve">Scalability – Ability to scale up to accommodate more users and fitness </w:t>
      </w:r>
      <w:r w:rsidR="00A4726A">
        <w:rPr>
          <w:color w:val="000000" w:themeColor="text1"/>
          <w:sz w:val="26"/>
          <w:szCs w:val="26"/>
        </w:rPr>
        <w:t>centres</w:t>
      </w:r>
      <w:r w:rsidRPr="001D08E6">
        <w:rPr>
          <w:color w:val="000000" w:themeColor="text1"/>
          <w:sz w:val="26"/>
          <w:szCs w:val="26"/>
        </w:rPr>
        <w:t>.</w:t>
      </w:r>
    </w:p>
    <w:p w14:paraId="60A8B2FD" w14:textId="77777777" w:rsidR="001D08E6" w:rsidRPr="001D08E6" w:rsidRDefault="001D08E6" w:rsidP="001D08E6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1D08E6">
        <w:rPr>
          <w:color w:val="000000" w:themeColor="text1"/>
          <w:sz w:val="26"/>
          <w:szCs w:val="26"/>
        </w:rPr>
        <w:t>Usability – Intuitive and user-friendly interface for all users.</w:t>
      </w:r>
    </w:p>
    <w:p w14:paraId="42E78BCC" w14:textId="77777777" w:rsidR="001D08E6" w:rsidRPr="001D08E6" w:rsidRDefault="001D08E6" w:rsidP="001D08E6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1D08E6">
        <w:rPr>
          <w:color w:val="000000" w:themeColor="text1"/>
          <w:sz w:val="26"/>
          <w:szCs w:val="26"/>
        </w:rPr>
        <w:lastRenderedPageBreak/>
        <w:t>Availability – The system should have high uptime and reliability.</w:t>
      </w:r>
    </w:p>
    <w:p w14:paraId="47EADC90" w14:textId="77777777" w:rsidR="001D08E6" w:rsidRPr="001D08E6" w:rsidRDefault="001D08E6" w:rsidP="001D08E6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1D08E6">
        <w:rPr>
          <w:color w:val="000000" w:themeColor="text1"/>
          <w:sz w:val="26"/>
          <w:szCs w:val="26"/>
        </w:rPr>
        <w:t>Compatibility – The platform should be accessible across different web browsers and devices.</w:t>
      </w:r>
    </w:p>
    <w:p w14:paraId="181C56C8" w14:textId="77777777" w:rsidR="001D08E6" w:rsidRPr="001D08E6" w:rsidRDefault="001D08E6" w:rsidP="001D08E6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1D08E6">
        <w:rPr>
          <w:color w:val="000000" w:themeColor="text1"/>
          <w:sz w:val="26"/>
          <w:szCs w:val="26"/>
        </w:rPr>
        <w:t>Maintainability – Easy to update and modify features without major downtime.</w:t>
      </w:r>
    </w:p>
    <w:p w14:paraId="123A01AA" w14:textId="77777777" w:rsidR="001D08E6" w:rsidRPr="001D08E6" w:rsidRDefault="001D08E6" w:rsidP="001D08E6">
      <w:pPr>
        <w:pStyle w:val="ListParagraph"/>
        <w:numPr>
          <w:ilvl w:val="0"/>
          <w:numId w:val="96"/>
        </w:numPr>
        <w:spacing w:line="240" w:lineRule="auto"/>
        <w:jc w:val="both"/>
        <w:rPr>
          <w:color w:val="000000" w:themeColor="text1"/>
          <w:sz w:val="26"/>
          <w:szCs w:val="26"/>
        </w:rPr>
      </w:pPr>
      <w:r w:rsidRPr="001D08E6">
        <w:rPr>
          <w:color w:val="000000" w:themeColor="text1"/>
          <w:sz w:val="26"/>
          <w:szCs w:val="26"/>
        </w:rPr>
        <w:t>Backup &amp; Recovery – Regular data backups and recovery mechanisms to prevent data loss.</w:t>
      </w:r>
    </w:p>
    <w:p w14:paraId="31AE51F0" w14:textId="77777777" w:rsidR="001D08E6" w:rsidRPr="001D08E6" w:rsidRDefault="001D08E6" w:rsidP="003832B1">
      <w:pPr>
        <w:spacing w:after="160"/>
        <w:rPr>
          <w:rFonts w:asciiTheme="minorHAnsi" w:hAnsiTheme="minorHAnsi" w:cstheme="minorHAnsi"/>
          <w:b/>
          <w:color w:val="000000" w:themeColor="text1"/>
          <w:sz w:val="26"/>
          <w:szCs w:val="26"/>
          <w:lang/>
        </w:rPr>
      </w:pPr>
    </w:p>
    <w:p w14:paraId="4C730B46" w14:textId="77777777" w:rsidR="003832B1" w:rsidRPr="00B46A7E" w:rsidRDefault="003832B1" w:rsidP="003832B1">
      <w:pPr>
        <w:jc w:val="both"/>
        <w:rPr>
          <w:b/>
          <w:color w:val="000000" w:themeColor="text1"/>
          <w:sz w:val="26"/>
          <w:szCs w:val="26"/>
          <w:u w:val="single"/>
        </w:rPr>
      </w:pPr>
      <w:r w:rsidRPr="00B46A7E">
        <w:rPr>
          <w:b/>
          <w:color w:val="000000" w:themeColor="text1"/>
          <w:sz w:val="26"/>
          <w:szCs w:val="26"/>
          <w:u w:val="single"/>
        </w:rPr>
        <w:t>Tools:</w:t>
      </w:r>
    </w:p>
    <w:p w14:paraId="7484609B" w14:textId="42DFE346" w:rsidR="003832B1" w:rsidRPr="00B46A7E" w:rsidRDefault="003832B1" w:rsidP="003832B1">
      <w:pPr>
        <w:jc w:val="both"/>
        <w:rPr>
          <w:color w:val="000000" w:themeColor="text1"/>
          <w:sz w:val="26"/>
          <w:szCs w:val="26"/>
        </w:rPr>
      </w:pPr>
      <w:r w:rsidRPr="00B46A7E">
        <w:rPr>
          <w:color w:val="000000" w:themeColor="text1"/>
          <w:sz w:val="26"/>
          <w:szCs w:val="26"/>
        </w:rPr>
        <w:t>ASP.NET/C#, HTML, CSS, JavaScript, Crystal report, SQL Server</w:t>
      </w:r>
      <w:r w:rsidR="00A95204">
        <w:rPr>
          <w:color w:val="000000" w:themeColor="text1"/>
          <w:sz w:val="26"/>
          <w:szCs w:val="26"/>
        </w:rPr>
        <w:t>,</w:t>
      </w:r>
      <w:r w:rsidR="005532C2">
        <w:rPr>
          <w:color w:val="000000" w:themeColor="text1"/>
          <w:sz w:val="26"/>
          <w:szCs w:val="26"/>
        </w:rPr>
        <w:t xml:space="preserve"> PHP, MYSQL</w:t>
      </w:r>
      <w:r w:rsidRPr="00B46A7E">
        <w:rPr>
          <w:color w:val="000000" w:themeColor="text1"/>
          <w:sz w:val="26"/>
          <w:szCs w:val="26"/>
        </w:rPr>
        <w:t>,</w:t>
      </w:r>
    </w:p>
    <w:p w14:paraId="157B14E5" w14:textId="77777777" w:rsidR="003832B1" w:rsidRPr="00B57CBB" w:rsidRDefault="003832B1" w:rsidP="003832B1">
      <w:pPr>
        <w:jc w:val="both"/>
        <w:rPr>
          <w:rFonts w:asciiTheme="minorHAnsi" w:hAnsiTheme="minorHAnsi" w:cstheme="minorHAnsi"/>
          <w:b/>
          <w:color w:val="000000" w:themeColor="text1"/>
          <w:sz w:val="26"/>
          <w:szCs w:val="26"/>
          <w:u w:val="single"/>
        </w:rPr>
      </w:pPr>
    </w:p>
    <w:p w14:paraId="2DDD4EF6" w14:textId="77777777" w:rsidR="003832B1" w:rsidRPr="00B46A7E" w:rsidRDefault="003832B1" w:rsidP="003832B1">
      <w:pPr>
        <w:jc w:val="both"/>
        <w:rPr>
          <w:b/>
          <w:color w:val="000000" w:themeColor="text1"/>
          <w:sz w:val="26"/>
          <w:szCs w:val="26"/>
          <w:u w:val="single"/>
        </w:rPr>
      </w:pPr>
      <w:r w:rsidRPr="00B46A7E">
        <w:rPr>
          <w:b/>
          <w:color w:val="000000" w:themeColor="text1"/>
          <w:sz w:val="26"/>
          <w:szCs w:val="26"/>
          <w:u w:val="single"/>
        </w:rPr>
        <w:t>Supervisor:</w:t>
      </w:r>
    </w:p>
    <w:p w14:paraId="1E2B0EEF" w14:textId="6D9FC2C8" w:rsidR="003832B1" w:rsidRPr="00F115E1" w:rsidRDefault="003832B1" w:rsidP="003832B1">
      <w:pPr>
        <w:jc w:val="both"/>
        <w:rPr>
          <w:color w:val="000000" w:themeColor="text1"/>
          <w:sz w:val="26"/>
          <w:szCs w:val="26"/>
        </w:rPr>
      </w:pPr>
      <w:r w:rsidRPr="00F115E1">
        <w:rPr>
          <w:b/>
          <w:bCs/>
          <w:color w:val="000000" w:themeColor="text1"/>
          <w:sz w:val="26"/>
          <w:szCs w:val="26"/>
        </w:rPr>
        <w:t>Name:</w:t>
      </w:r>
      <w:r w:rsidRPr="00F115E1">
        <w:rPr>
          <w:color w:val="000000" w:themeColor="text1"/>
          <w:sz w:val="26"/>
          <w:szCs w:val="26"/>
        </w:rPr>
        <w:t xml:space="preserve"> </w:t>
      </w:r>
      <w:r w:rsidR="0065666F" w:rsidRPr="00F115E1">
        <w:rPr>
          <w:color w:val="000000" w:themeColor="text1"/>
          <w:sz w:val="26"/>
          <w:szCs w:val="26"/>
        </w:rPr>
        <w:t>Q</w:t>
      </w:r>
      <w:r w:rsidRPr="00F115E1">
        <w:rPr>
          <w:color w:val="000000" w:themeColor="text1"/>
          <w:sz w:val="26"/>
          <w:szCs w:val="26"/>
        </w:rPr>
        <w:t xml:space="preserve">aiser </w:t>
      </w:r>
      <w:r w:rsidR="0065666F" w:rsidRPr="00F115E1">
        <w:rPr>
          <w:color w:val="000000" w:themeColor="text1"/>
          <w:sz w:val="26"/>
          <w:szCs w:val="26"/>
        </w:rPr>
        <w:t>S</w:t>
      </w:r>
      <w:r w:rsidRPr="00F115E1">
        <w:rPr>
          <w:color w:val="000000" w:themeColor="text1"/>
          <w:sz w:val="26"/>
          <w:szCs w:val="26"/>
        </w:rPr>
        <w:t>habbir</w:t>
      </w:r>
    </w:p>
    <w:p w14:paraId="74E898F3" w14:textId="77777777" w:rsidR="003832B1" w:rsidRPr="00F115E1" w:rsidRDefault="003832B1" w:rsidP="003832B1">
      <w:pPr>
        <w:jc w:val="both"/>
        <w:rPr>
          <w:color w:val="000000" w:themeColor="text1"/>
          <w:sz w:val="26"/>
          <w:szCs w:val="26"/>
        </w:rPr>
      </w:pPr>
      <w:r w:rsidRPr="00F115E1">
        <w:rPr>
          <w:b/>
          <w:bCs/>
          <w:color w:val="000000" w:themeColor="text1"/>
          <w:sz w:val="26"/>
          <w:szCs w:val="26"/>
        </w:rPr>
        <w:t>Email ID:</w:t>
      </w:r>
      <w:r w:rsidRPr="00F115E1">
        <w:rPr>
          <w:color w:val="000000" w:themeColor="text1"/>
          <w:sz w:val="26"/>
          <w:szCs w:val="26"/>
        </w:rPr>
        <w:t xml:space="preserve"> qaiser.shabbir@vu.edu.pk</w:t>
      </w:r>
    </w:p>
    <w:p w14:paraId="680A425F" w14:textId="78EAE4BC" w:rsidR="00FF5C29" w:rsidRDefault="003832B1" w:rsidP="00966A05">
      <w:pPr>
        <w:jc w:val="both"/>
        <w:rPr>
          <w:color w:val="000000" w:themeColor="text1"/>
          <w:sz w:val="26"/>
          <w:szCs w:val="26"/>
        </w:rPr>
      </w:pPr>
      <w:r w:rsidRPr="00F115E1">
        <w:rPr>
          <w:b/>
          <w:bCs/>
          <w:color w:val="000000" w:themeColor="text1"/>
          <w:sz w:val="26"/>
          <w:szCs w:val="26"/>
        </w:rPr>
        <w:t>Skype ID:</w:t>
      </w:r>
      <w:r w:rsidRPr="00F115E1">
        <w:rPr>
          <w:color w:val="000000" w:themeColor="text1"/>
          <w:sz w:val="26"/>
          <w:szCs w:val="26"/>
        </w:rPr>
        <w:t xml:space="preserve"> qaiser_shabir</w:t>
      </w:r>
    </w:p>
    <w:p w14:paraId="6655F435" w14:textId="0A869576" w:rsidR="004813D3" w:rsidRDefault="004813D3" w:rsidP="00966A05">
      <w:pPr>
        <w:jc w:val="both"/>
        <w:rPr>
          <w:color w:val="000000" w:themeColor="text1"/>
          <w:sz w:val="26"/>
          <w:szCs w:val="26"/>
        </w:rPr>
      </w:pPr>
    </w:p>
    <w:p w14:paraId="68207B2C" w14:textId="412246BD" w:rsidR="004813D3" w:rsidRDefault="004813D3" w:rsidP="00966A05">
      <w:pPr>
        <w:jc w:val="both"/>
        <w:rPr>
          <w:color w:val="000000" w:themeColor="text1"/>
          <w:sz w:val="26"/>
          <w:szCs w:val="26"/>
        </w:rPr>
      </w:pPr>
    </w:p>
    <w:p w14:paraId="5B008EE2" w14:textId="77777777" w:rsidR="004813D3" w:rsidRPr="00F115E1" w:rsidRDefault="004813D3" w:rsidP="00966A05">
      <w:pPr>
        <w:jc w:val="both"/>
        <w:rPr>
          <w:color w:val="000000" w:themeColor="text1"/>
          <w:sz w:val="26"/>
          <w:szCs w:val="26"/>
        </w:rPr>
      </w:pPr>
      <w:bookmarkStart w:id="0" w:name="_GoBack"/>
      <w:bookmarkEnd w:id="0"/>
    </w:p>
    <w:sectPr w:rsidR="004813D3" w:rsidRPr="00F115E1" w:rsidSect="00D33CE3">
      <w:pgSz w:w="12240" w:h="15840"/>
      <w:pgMar w:top="720" w:right="720" w:bottom="72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29878A" w14:textId="77777777" w:rsidR="00775D35" w:rsidRDefault="00775D35">
      <w:r>
        <w:separator/>
      </w:r>
    </w:p>
  </w:endnote>
  <w:endnote w:type="continuationSeparator" w:id="0">
    <w:p w14:paraId="1E929406" w14:textId="77777777" w:rsidR="00775D35" w:rsidRDefault="00775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E55C41" w14:textId="77777777" w:rsidR="00775D35" w:rsidRDefault="00775D35">
      <w:r>
        <w:separator/>
      </w:r>
    </w:p>
  </w:footnote>
  <w:footnote w:type="continuationSeparator" w:id="0">
    <w:p w14:paraId="7DC947E9" w14:textId="77777777" w:rsidR="00775D35" w:rsidRDefault="00775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5pt;height:12.5pt;visibility:visible;mso-wrap-style:square" o:bullet="t">
        <v:imagedata r:id="rId1" o:title=""/>
      </v:shape>
    </w:pict>
  </w:numPicBullet>
  <w:abstractNum w:abstractNumId="0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singleLevel"/>
    <w:tmpl w:val="C0168CBE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6"/>
        <w:szCs w:val="26"/>
      </w:rPr>
    </w:lvl>
  </w:abstractNum>
  <w:abstractNum w:abstractNumId="2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36"/>
        <w:szCs w:val="36"/>
      </w:rPr>
    </w:lvl>
  </w:abstractNum>
  <w:abstractNum w:abstractNumId="3" w15:restartNumberingAfterBreak="0">
    <w:nsid w:val="00000007"/>
    <w:multiLevelType w:val="singleLevel"/>
    <w:tmpl w:val="00000007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36"/>
        <w:szCs w:val="36"/>
      </w:rPr>
    </w:lvl>
  </w:abstractNum>
  <w:abstractNum w:abstractNumId="4" w15:restartNumberingAfterBreak="0">
    <w:nsid w:val="022D1BC5"/>
    <w:multiLevelType w:val="hybridMultilevel"/>
    <w:tmpl w:val="FFC4B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062DB0"/>
    <w:multiLevelType w:val="hybridMultilevel"/>
    <w:tmpl w:val="0B866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6" w15:restartNumberingAfterBreak="0">
    <w:nsid w:val="0343411D"/>
    <w:multiLevelType w:val="hybridMultilevel"/>
    <w:tmpl w:val="76B230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3C95566"/>
    <w:multiLevelType w:val="hybridMultilevel"/>
    <w:tmpl w:val="6F768992"/>
    <w:lvl w:ilvl="0" w:tplc="8152BAB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C36910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1768C3"/>
    <w:multiLevelType w:val="hybridMultilevel"/>
    <w:tmpl w:val="86166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1B19C4"/>
    <w:multiLevelType w:val="hybridMultilevel"/>
    <w:tmpl w:val="4C54B204"/>
    <w:lvl w:ilvl="0" w:tplc="A6023F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55654F5"/>
    <w:multiLevelType w:val="hybridMultilevel"/>
    <w:tmpl w:val="24923B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61B6CFE"/>
    <w:multiLevelType w:val="hybridMultilevel"/>
    <w:tmpl w:val="34F4C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2D2646"/>
    <w:multiLevelType w:val="hybridMultilevel"/>
    <w:tmpl w:val="28489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896EE8"/>
    <w:multiLevelType w:val="hybridMultilevel"/>
    <w:tmpl w:val="52FC1212"/>
    <w:lvl w:ilvl="0" w:tplc="F21A6E78">
      <w:start w:val="15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7C36426"/>
    <w:multiLevelType w:val="hybridMultilevel"/>
    <w:tmpl w:val="21287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8BF40F5"/>
    <w:multiLevelType w:val="hybridMultilevel"/>
    <w:tmpl w:val="85466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5C38C1"/>
    <w:multiLevelType w:val="hybridMultilevel"/>
    <w:tmpl w:val="E0F83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9DD1C07"/>
    <w:multiLevelType w:val="hybridMultilevel"/>
    <w:tmpl w:val="15B04918"/>
    <w:lvl w:ilvl="0" w:tplc="724A00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C973716"/>
    <w:multiLevelType w:val="hybridMultilevel"/>
    <w:tmpl w:val="D928709C"/>
    <w:lvl w:ilvl="0" w:tplc="22822C74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D1C29CE"/>
    <w:multiLevelType w:val="hybridMultilevel"/>
    <w:tmpl w:val="FF68DB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DB167E2"/>
    <w:multiLevelType w:val="hybridMultilevel"/>
    <w:tmpl w:val="40E01EB4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EC00EEE"/>
    <w:multiLevelType w:val="hybridMultilevel"/>
    <w:tmpl w:val="9322F88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 w15:restartNumberingAfterBreak="0">
    <w:nsid w:val="0F9C75A5"/>
    <w:multiLevelType w:val="hybridMultilevel"/>
    <w:tmpl w:val="222A27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05F3708"/>
    <w:multiLevelType w:val="multilevel"/>
    <w:tmpl w:val="EBE451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09857F8"/>
    <w:multiLevelType w:val="hybridMultilevel"/>
    <w:tmpl w:val="4A981328"/>
    <w:lvl w:ilvl="0" w:tplc="1F045FE4">
      <w:start w:val="1"/>
      <w:numFmt w:val="decimal"/>
      <w:lvlText w:val="%1)"/>
      <w:lvlJc w:val="left"/>
      <w:pPr>
        <w:ind w:left="3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6" w:hanging="360"/>
      </w:pPr>
    </w:lvl>
    <w:lvl w:ilvl="2" w:tplc="0409001B" w:tentative="1">
      <w:start w:val="1"/>
      <w:numFmt w:val="lowerRoman"/>
      <w:lvlText w:val="%3."/>
      <w:lvlJc w:val="right"/>
      <w:pPr>
        <w:ind w:left="1806" w:hanging="180"/>
      </w:pPr>
    </w:lvl>
    <w:lvl w:ilvl="3" w:tplc="0409000F" w:tentative="1">
      <w:start w:val="1"/>
      <w:numFmt w:val="decimal"/>
      <w:lvlText w:val="%4."/>
      <w:lvlJc w:val="left"/>
      <w:pPr>
        <w:ind w:left="2526" w:hanging="360"/>
      </w:pPr>
    </w:lvl>
    <w:lvl w:ilvl="4" w:tplc="04090019" w:tentative="1">
      <w:start w:val="1"/>
      <w:numFmt w:val="lowerLetter"/>
      <w:lvlText w:val="%5."/>
      <w:lvlJc w:val="left"/>
      <w:pPr>
        <w:ind w:left="3246" w:hanging="360"/>
      </w:pPr>
    </w:lvl>
    <w:lvl w:ilvl="5" w:tplc="0409001B" w:tentative="1">
      <w:start w:val="1"/>
      <w:numFmt w:val="lowerRoman"/>
      <w:lvlText w:val="%6."/>
      <w:lvlJc w:val="right"/>
      <w:pPr>
        <w:ind w:left="3966" w:hanging="180"/>
      </w:pPr>
    </w:lvl>
    <w:lvl w:ilvl="6" w:tplc="0409000F" w:tentative="1">
      <w:start w:val="1"/>
      <w:numFmt w:val="decimal"/>
      <w:lvlText w:val="%7."/>
      <w:lvlJc w:val="left"/>
      <w:pPr>
        <w:ind w:left="4686" w:hanging="360"/>
      </w:pPr>
    </w:lvl>
    <w:lvl w:ilvl="7" w:tplc="04090019" w:tentative="1">
      <w:start w:val="1"/>
      <w:numFmt w:val="lowerLetter"/>
      <w:lvlText w:val="%8."/>
      <w:lvlJc w:val="left"/>
      <w:pPr>
        <w:ind w:left="5406" w:hanging="360"/>
      </w:pPr>
    </w:lvl>
    <w:lvl w:ilvl="8" w:tplc="04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26" w15:restartNumberingAfterBreak="0">
    <w:nsid w:val="109A189F"/>
    <w:multiLevelType w:val="hybridMultilevel"/>
    <w:tmpl w:val="FFC4B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1A51AB6"/>
    <w:multiLevelType w:val="hybridMultilevel"/>
    <w:tmpl w:val="F258E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1F2190C"/>
    <w:multiLevelType w:val="hybridMultilevel"/>
    <w:tmpl w:val="25E4E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251739D"/>
    <w:multiLevelType w:val="hybridMultilevel"/>
    <w:tmpl w:val="57E0A0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2753807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2FE4970"/>
    <w:multiLevelType w:val="hybridMultilevel"/>
    <w:tmpl w:val="391407B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135E292B"/>
    <w:multiLevelType w:val="hybridMultilevel"/>
    <w:tmpl w:val="96060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3636C19"/>
    <w:multiLevelType w:val="hybridMultilevel"/>
    <w:tmpl w:val="3F2CDC3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13BF42C6"/>
    <w:multiLevelType w:val="hybridMultilevel"/>
    <w:tmpl w:val="B6321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44E198B"/>
    <w:multiLevelType w:val="hybridMultilevel"/>
    <w:tmpl w:val="D4A4310C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14C45EE2"/>
    <w:multiLevelType w:val="hybridMultilevel"/>
    <w:tmpl w:val="AAB2F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6365763"/>
    <w:multiLevelType w:val="hybridMultilevel"/>
    <w:tmpl w:val="A53C9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6377EB5"/>
    <w:multiLevelType w:val="hybridMultilevel"/>
    <w:tmpl w:val="6ACA4564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9" w15:restartNumberingAfterBreak="0">
    <w:nsid w:val="163A6DFD"/>
    <w:multiLevelType w:val="multilevel"/>
    <w:tmpl w:val="A24235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16E90C27"/>
    <w:multiLevelType w:val="hybridMultilevel"/>
    <w:tmpl w:val="A6604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6E92109"/>
    <w:multiLevelType w:val="hybridMultilevel"/>
    <w:tmpl w:val="23FA72AA"/>
    <w:lvl w:ilvl="0" w:tplc="85D24AA6">
      <w:start w:val="1"/>
      <w:numFmt w:val="decimal"/>
      <w:lvlText w:val="%1."/>
      <w:lvlJc w:val="left"/>
      <w:pPr>
        <w:ind w:left="1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243790">
      <w:start w:val="1"/>
      <w:numFmt w:val="lowerLetter"/>
      <w:lvlText w:val="%2"/>
      <w:lvlJc w:val="left"/>
      <w:pPr>
        <w:ind w:left="1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69828CE">
      <w:start w:val="1"/>
      <w:numFmt w:val="lowerRoman"/>
      <w:lvlText w:val="%3"/>
      <w:lvlJc w:val="left"/>
      <w:pPr>
        <w:ind w:left="2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7FCBB46">
      <w:start w:val="1"/>
      <w:numFmt w:val="decimal"/>
      <w:lvlText w:val="%4"/>
      <w:lvlJc w:val="left"/>
      <w:pPr>
        <w:ind w:left="3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5CF9B8">
      <w:start w:val="1"/>
      <w:numFmt w:val="lowerLetter"/>
      <w:lvlText w:val="%5"/>
      <w:lvlJc w:val="left"/>
      <w:pPr>
        <w:ind w:left="4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A9A1D40">
      <w:start w:val="1"/>
      <w:numFmt w:val="lowerRoman"/>
      <w:lvlText w:val="%6"/>
      <w:lvlJc w:val="left"/>
      <w:pPr>
        <w:ind w:left="4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304FA06">
      <w:start w:val="1"/>
      <w:numFmt w:val="decimal"/>
      <w:lvlText w:val="%7"/>
      <w:lvlJc w:val="left"/>
      <w:pPr>
        <w:ind w:left="5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E227F0">
      <w:start w:val="1"/>
      <w:numFmt w:val="lowerLetter"/>
      <w:lvlText w:val="%8"/>
      <w:lvlJc w:val="left"/>
      <w:pPr>
        <w:ind w:left="6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DA50C4">
      <w:start w:val="1"/>
      <w:numFmt w:val="lowerRoman"/>
      <w:lvlText w:val="%9"/>
      <w:lvlJc w:val="left"/>
      <w:pPr>
        <w:ind w:left="6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193709C4"/>
    <w:multiLevelType w:val="multilevel"/>
    <w:tmpl w:val="9508BC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196038CC"/>
    <w:multiLevelType w:val="hybridMultilevel"/>
    <w:tmpl w:val="40209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9EE063F"/>
    <w:multiLevelType w:val="hybridMultilevel"/>
    <w:tmpl w:val="C26C5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B1779E4"/>
    <w:multiLevelType w:val="hybridMultilevel"/>
    <w:tmpl w:val="89C4B5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1C1F174D"/>
    <w:multiLevelType w:val="hybridMultilevel"/>
    <w:tmpl w:val="4AE830CC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1C4128A3"/>
    <w:multiLevelType w:val="hybridMultilevel"/>
    <w:tmpl w:val="5DC00576"/>
    <w:lvl w:ilvl="0" w:tplc="BCA6ADAE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CEA675B"/>
    <w:multiLevelType w:val="multilevel"/>
    <w:tmpl w:val="D77C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2371C0"/>
    <w:multiLevelType w:val="multilevel"/>
    <w:tmpl w:val="5E22A5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1DDB7F2C"/>
    <w:multiLevelType w:val="hybridMultilevel"/>
    <w:tmpl w:val="2EA24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E6B3671"/>
    <w:multiLevelType w:val="hybridMultilevel"/>
    <w:tmpl w:val="9DD2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EC76173"/>
    <w:multiLevelType w:val="hybridMultilevel"/>
    <w:tmpl w:val="ADB0D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0790442"/>
    <w:multiLevelType w:val="hybridMultilevel"/>
    <w:tmpl w:val="01D6E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1AB4D8C"/>
    <w:multiLevelType w:val="hybridMultilevel"/>
    <w:tmpl w:val="66BE16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1F60616"/>
    <w:multiLevelType w:val="hybridMultilevel"/>
    <w:tmpl w:val="5C780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22A617D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3B46832"/>
    <w:multiLevelType w:val="hybridMultilevel"/>
    <w:tmpl w:val="A6DA8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23F53873"/>
    <w:multiLevelType w:val="hybridMultilevel"/>
    <w:tmpl w:val="8B3AC3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42E3072"/>
    <w:multiLevelType w:val="hybridMultilevel"/>
    <w:tmpl w:val="B3BCB3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248A7B7E"/>
    <w:multiLevelType w:val="hybridMultilevel"/>
    <w:tmpl w:val="CE7E5C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48F35E0"/>
    <w:multiLevelType w:val="multilevel"/>
    <w:tmpl w:val="09C07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6984574"/>
    <w:multiLevelType w:val="hybridMultilevel"/>
    <w:tmpl w:val="54E67FD0"/>
    <w:lvl w:ilvl="0" w:tplc="0409000F">
      <w:start w:val="1"/>
      <w:numFmt w:val="decimal"/>
      <w:lvlText w:val="%1."/>
      <w:lvlJc w:val="left"/>
      <w:pPr>
        <w:ind w:left="29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63" w15:restartNumberingAfterBreak="0">
    <w:nsid w:val="26AE16F9"/>
    <w:multiLevelType w:val="hybridMultilevel"/>
    <w:tmpl w:val="7ED63DD4"/>
    <w:lvl w:ilvl="0" w:tplc="67326F1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74F3E91"/>
    <w:multiLevelType w:val="hybridMultilevel"/>
    <w:tmpl w:val="C8DAD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85E48D7"/>
    <w:multiLevelType w:val="hybridMultilevel"/>
    <w:tmpl w:val="42A05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8B55BD5"/>
    <w:multiLevelType w:val="multilevel"/>
    <w:tmpl w:val="1096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BB1E17"/>
    <w:multiLevelType w:val="multilevel"/>
    <w:tmpl w:val="DBDC0F76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B16274C"/>
    <w:multiLevelType w:val="hybridMultilevel"/>
    <w:tmpl w:val="A192FA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2B756710"/>
    <w:multiLevelType w:val="hybridMultilevel"/>
    <w:tmpl w:val="27428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BCD1BC3"/>
    <w:multiLevelType w:val="hybridMultilevel"/>
    <w:tmpl w:val="66FC4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C100EC8"/>
    <w:multiLevelType w:val="hybridMultilevel"/>
    <w:tmpl w:val="91841A50"/>
    <w:lvl w:ilvl="0" w:tplc="08090001">
      <w:start w:val="1"/>
      <w:numFmt w:val="bullet"/>
      <w:lvlText w:val=""/>
      <w:lvlJc w:val="left"/>
      <w:pPr>
        <w:ind w:left="18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2" w:hanging="360"/>
      </w:pPr>
      <w:rPr>
        <w:rFonts w:ascii="Wingdings" w:hAnsi="Wingdings" w:hint="default"/>
      </w:rPr>
    </w:lvl>
  </w:abstractNum>
  <w:abstractNum w:abstractNumId="72" w15:restartNumberingAfterBreak="0">
    <w:nsid w:val="2C6D0C33"/>
    <w:multiLevelType w:val="hybridMultilevel"/>
    <w:tmpl w:val="40486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DD25678">
      <w:start w:val="1"/>
      <w:numFmt w:val="decimal"/>
      <w:lvlText w:val="%2."/>
      <w:lvlJc w:val="left"/>
      <w:pPr>
        <w:ind w:left="1440" w:hanging="360"/>
      </w:pPr>
      <w:rPr>
        <w:rFonts w:asciiTheme="minorHAnsi" w:eastAsia="Times New Roman" w:hAnsiTheme="minorHAnsi" w:cstheme="minorHAns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CDE788F"/>
    <w:multiLevelType w:val="hybridMultilevel"/>
    <w:tmpl w:val="B24EE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D706911"/>
    <w:multiLevelType w:val="multilevel"/>
    <w:tmpl w:val="09E6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D61877"/>
    <w:multiLevelType w:val="hybridMultilevel"/>
    <w:tmpl w:val="7F508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DE03545"/>
    <w:multiLevelType w:val="multilevel"/>
    <w:tmpl w:val="B18E3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6"/>
        <w:szCs w:val="2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E081CCC"/>
    <w:multiLevelType w:val="hybridMultilevel"/>
    <w:tmpl w:val="D0409D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FE8078B"/>
    <w:multiLevelType w:val="multilevel"/>
    <w:tmpl w:val="30582C68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9" w15:restartNumberingAfterBreak="0">
    <w:nsid w:val="311A799D"/>
    <w:multiLevelType w:val="hybridMultilevel"/>
    <w:tmpl w:val="A8C4DD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3177669A"/>
    <w:multiLevelType w:val="multilevel"/>
    <w:tmpl w:val="0A44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FE2A48"/>
    <w:multiLevelType w:val="hybridMultilevel"/>
    <w:tmpl w:val="95648D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37B2B51"/>
    <w:multiLevelType w:val="hybridMultilevel"/>
    <w:tmpl w:val="1CDED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33B97465"/>
    <w:multiLevelType w:val="hybridMultilevel"/>
    <w:tmpl w:val="732019E2"/>
    <w:lvl w:ilvl="0" w:tplc="3EA249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4A00C7B"/>
    <w:multiLevelType w:val="hybridMultilevel"/>
    <w:tmpl w:val="0A6E6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34D22499"/>
    <w:multiLevelType w:val="hybridMultilevel"/>
    <w:tmpl w:val="826CFC3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36523921"/>
    <w:multiLevelType w:val="hybridMultilevel"/>
    <w:tmpl w:val="732019E2"/>
    <w:lvl w:ilvl="0" w:tplc="3EA249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37BB3C90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7DB1A9F"/>
    <w:multiLevelType w:val="multilevel"/>
    <w:tmpl w:val="1D54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9652759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3A261687"/>
    <w:multiLevelType w:val="hybridMultilevel"/>
    <w:tmpl w:val="1CDED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3AD35F9C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B0F663D"/>
    <w:multiLevelType w:val="hybridMultilevel"/>
    <w:tmpl w:val="1C88E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C0E2258"/>
    <w:multiLevelType w:val="hybridMultilevel"/>
    <w:tmpl w:val="9BDA7B9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C235486"/>
    <w:multiLevelType w:val="hybridMultilevel"/>
    <w:tmpl w:val="A2D2C10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 w15:restartNumberingAfterBreak="0">
    <w:nsid w:val="3CBA61D0"/>
    <w:multiLevelType w:val="hybridMultilevel"/>
    <w:tmpl w:val="63A42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CD90907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CF84175"/>
    <w:multiLevelType w:val="hybridMultilevel"/>
    <w:tmpl w:val="E88CE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D104A20"/>
    <w:multiLevelType w:val="hybridMultilevel"/>
    <w:tmpl w:val="FA507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DDB376D"/>
    <w:multiLevelType w:val="hybridMultilevel"/>
    <w:tmpl w:val="D9226F62"/>
    <w:lvl w:ilvl="0" w:tplc="4AECB4FC">
      <w:start w:val="1"/>
      <w:numFmt w:val="decimal"/>
      <w:lvlText w:val="%1."/>
      <w:lvlJc w:val="left"/>
      <w:pPr>
        <w:ind w:left="435" w:hanging="360"/>
      </w:pPr>
      <w:rPr>
        <w:rFonts w:ascii="Helvetica Neue" w:hAnsi="Helvetica Neue" w:hint="default"/>
        <w:color w:val="4C4C4C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00" w15:restartNumberingAfterBreak="0">
    <w:nsid w:val="3EB14F04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F277C5F"/>
    <w:multiLevelType w:val="hybridMultilevel"/>
    <w:tmpl w:val="37BEE634"/>
    <w:lvl w:ilvl="0" w:tplc="FFFFFFFF">
      <w:start w:val="1"/>
      <w:numFmt w:val="bullet"/>
      <w:lvlText w:val=""/>
      <w:lvlJc w:val="left"/>
      <w:pPr>
        <w:ind w:left="1140" w:hanging="360"/>
      </w:pPr>
      <w:rPr>
        <w:rFonts w:ascii="Wingdings" w:eastAsia="Times New Roman" w:hAnsi="Wingdings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2" w15:restartNumberingAfterBreak="0">
    <w:nsid w:val="3F707ECA"/>
    <w:multiLevelType w:val="hybridMultilevel"/>
    <w:tmpl w:val="D8CA7C4C"/>
    <w:lvl w:ilvl="0" w:tplc="04090013">
      <w:start w:val="1"/>
      <w:numFmt w:val="upperRoman"/>
      <w:lvlText w:val="%1."/>
      <w:lvlJc w:val="right"/>
      <w:pPr>
        <w:ind w:left="1014" w:hanging="360"/>
      </w:pPr>
    </w:lvl>
    <w:lvl w:ilvl="1" w:tplc="04090019" w:tentative="1">
      <w:start w:val="1"/>
      <w:numFmt w:val="lowerLetter"/>
      <w:lvlText w:val="%2."/>
      <w:lvlJc w:val="left"/>
      <w:pPr>
        <w:ind w:left="1734" w:hanging="360"/>
      </w:pPr>
    </w:lvl>
    <w:lvl w:ilvl="2" w:tplc="0409001B" w:tentative="1">
      <w:start w:val="1"/>
      <w:numFmt w:val="lowerRoman"/>
      <w:lvlText w:val="%3."/>
      <w:lvlJc w:val="right"/>
      <w:pPr>
        <w:ind w:left="2454" w:hanging="180"/>
      </w:pPr>
    </w:lvl>
    <w:lvl w:ilvl="3" w:tplc="0409000F" w:tentative="1">
      <w:start w:val="1"/>
      <w:numFmt w:val="decimal"/>
      <w:lvlText w:val="%4."/>
      <w:lvlJc w:val="left"/>
      <w:pPr>
        <w:ind w:left="3174" w:hanging="360"/>
      </w:pPr>
    </w:lvl>
    <w:lvl w:ilvl="4" w:tplc="04090019" w:tentative="1">
      <w:start w:val="1"/>
      <w:numFmt w:val="lowerLetter"/>
      <w:lvlText w:val="%5."/>
      <w:lvlJc w:val="left"/>
      <w:pPr>
        <w:ind w:left="3894" w:hanging="360"/>
      </w:pPr>
    </w:lvl>
    <w:lvl w:ilvl="5" w:tplc="0409001B" w:tentative="1">
      <w:start w:val="1"/>
      <w:numFmt w:val="lowerRoman"/>
      <w:lvlText w:val="%6."/>
      <w:lvlJc w:val="right"/>
      <w:pPr>
        <w:ind w:left="4614" w:hanging="180"/>
      </w:pPr>
    </w:lvl>
    <w:lvl w:ilvl="6" w:tplc="0409000F" w:tentative="1">
      <w:start w:val="1"/>
      <w:numFmt w:val="decimal"/>
      <w:lvlText w:val="%7."/>
      <w:lvlJc w:val="left"/>
      <w:pPr>
        <w:ind w:left="5334" w:hanging="360"/>
      </w:pPr>
    </w:lvl>
    <w:lvl w:ilvl="7" w:tplc="04090019" w:tentative="1">
      <w:start w:val="1"/>
      <w:numFmt w:val="lowerLetter"/>
      <w:lvlText w:val="%8."/>
      <w:lvlJc w:val="left"/>
      <w:pPr>
        <w:ind w:left="6054" w:hanging="360"/>
      </w:pPr>
    </w:lvl>
    <w:lvl w:ilvl="8" w:tplc="0409001B" w:tentative="1">
      <w:start w:val="1"/>
      <w:numFmt w:val="lowerRoman"/>
      <w:lvlText w:val="%9."/>
      <w:lvlJc w:val="right"/>
      <w:pPr>
        <w:ind w:left="6774" w:hanging="180"/>
      </w:pPr>
    </w:lvl>
  </w:abstractNum>
  <w:abstractNum w:abstractNumId="103" w15:restartNumberingAfterBreak="0">
    <w:nsid w:val="3FA84382"/>
    <w:multiLevelType w:val="hybridMultilevel"/>
    <w:tmpl w:val="BCD008B8"/>
    <w:lvl w:ilvl="0" w:tplc="F61661A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HAns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00137E6"/>
    <w:multiLevelType w:val="hybridMultilevel"/>
    <w:tmpl w:val="777644CA"/>
    <w:lvl w:ilvl="0" w:tplc="4AECB4FC">
      <w:start w:val="1"/>
      <w:numFmt w:val="decimal"/>
      <w:lvlText w:val="%1."/>
      <w:lvlJc w:val="left"/>
      <w:pPr>
        <w:ind w:left="435" w:hanging="360"/>
      </w:pPr>
      <w:rPr>
        <w:rFonts w:ascii="Helvetica Neue" w:hAnsi="Helvetica Neue" w:hint="default"/>
        <w:color w:val="4C4C4C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42451D3A"/>
    <w:multiLevelType w:val="multilevel"/>
    <w:tmpl w:val="81F2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934F4B"/>
    <w:multiLevelType w:val="hybridMultilevel"/>
    <w:tmpl w:val="0DE694B2"/>
    <w:lvl w:ilvl="0" w:tplc="D4A65E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42EF1B26"/>
    <w:multiLevelType w:val="hybridMultilevel"/>
    <w:tmpl w:val="A49EF27E"/>
    <w:lvl w:ilvl="0" w:tplc="E78226E2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43276AF3"/>
    <w:multiLevelType w:val="hybridMultilevel"/>
    <w:tmpl w:val="1E5295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43558F9"/>
    <w:multiLevelType w:val="hybridMultilevel"/>
    <w:tmpl w:val="0FB84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95D4657"/>
    <w:multiLevelType w:val="hybridMultilevel"/>
    <w:tmpl w:val="F804764C"/>
    <w:lvl w:ilvl="0" w:tplc="BF0A89C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A252B14"/>
    <w:multiLevelType w:val="multilevel"/>
    <w:tmpl w:val="6782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6"/>
        <w:szCs w:val="26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B1E0D2B"/>
    <w:multiLevelType w:val="hybridMultilevel"/>
    <w:tmpl w:val="AE5A3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B623E5D"/>
    <w:multiLevelType w:val="hybridMultilevel"/>
    <w:tmpl w:val="AE5A2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C0659F4"/>
    <w:multiLevelType w:val="hybridMultilevel"/>
    <w:tmpl w:val="D34EDB6C"/>
    <w:lvl w:ilvl="0" w:tplc="E78226E2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4C603DC3"/>
    <w:multiLevelType w:val="hybridMultilevel"/>
    <w:tmpl w:val="6F00B0F4"/>
    <w:lvl w:ilvl="0" w:tplc="E78226E2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4C884836"/>
    <w:multiLevelType w:val="hybridMultilevel"/>
    <w:tmpl w:val="88A2130A"/>
    <w:lvl w:ilvl="0" w:tplc="CFDEEC5C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4CE65664"/>
    <w:multiLevelType w:val="hybridMultilevel"/>
    <w:tmpl w:val="13608E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CFE6050"/>
    <w:multiLevelType w:val="hybridMultilevel"/>
    <w:tmpl w:val="66FA0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E711135"/>
    <w:multiLevelType w:val="hybridMultilevel"/>
    <w:tmpl w:val="816A5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F4006B9"/>
    <w:multiLevelType w:val="hybridMultilevel"/>
    <w:tmpl w:val="97028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4FB06251"/>
    <w:multiLevelType w:val="hybridMultilevel"/>
    <w:tmpl w:val="1C484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0853206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50D70ECD"/>
    <w:multiLevelType w:val="hybridMultilevel"/>
    <w:tmpl w:val="89C4B5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4" w15:restartNumberingAfterBreak="0">
    <w:nsid w:val="51F43BCE"/>
    <w:multiLevelType w:val="hybridMultilevel"/>
    <w:tmpl w:val="2424FE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25" w15:restartNumberingAfterBreak="0">
    <w:nsid w:val="523E5701"/>
    <w:multiLevelType w:val="hybridMultilevel"/>
    <w:tmpl w:val="FAAE76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52E44632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531E70AB"/>
    <w:multiLevelType w:val="hybridMultilevel"/>
    <w:tmpl w:val="1A6C200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8" w15:restartNumberingAfterBreak="0">
    <w:nsid w:val="54114B81"/>
    <w:multiLevelType w:val="multilevel"/>
    <w:tmpl w:val="31B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5C24A81"/>
    <w:multiLevelType w:val="hybridMultilevel"/>
    <w:tmpl w:val="F258E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62D531C"/>
    <w:multiLevelType w:val="hybridMultilevel"/>
    <w:tmpl w:val="36DACEAA"/>
    <w:lvl w:ilvl="0" w:tplc="FFFFFFFF">
      <w:start w:val="1"/>
      <w:numFmt w:val="bullet"/>
      <w:lvlText w:val=""/>
      <w:lvlJc w:val="left"/>
      <w:pPr>
        <w:ind w:left="780" w:hanging="360"/>
      </w:pPr>
      <w:rPr>
        <w:rFonts w:ascii="Wingdings" w:eastAsia="Times New Roman" w:hAnsi="Wingdings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1" w15:restartNumberingAfterBreak="0">
    <w:nsid w:val="56926C29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6EB466C"/>
    <w:multiLevelType w:val="hybridMultilevel"/>
    <w:tmpl w:val="C25CD8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71213F5"/>
    <w:multiLevelType w:val="hybridMultilevel"/>
    <w:tmpl w:val="820A2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7FD3AC0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5867425F"/>
    <w:multiLevelType w:val="hybridMultilevel"/>
    <w:tmpl w:val="BEB0F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92E7E76"/>
    <w:multiLevelType w:val="hybridMultilevel"/>
    <w:tmpl w:val="B3289322"/>
    <w:lvl w:ilvl="0" w:tplc="5DC82E7C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7" w15:restartNumberingAfterBreak="0">
    <w:nsid w:val="593170D2"/>
    <w:multiLevelType w:val="hybridMultilevel"/>
    <w:tmpl w:val="FA9856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8" w15:restartNumberingAfterBreak="0">
    <w:nsid w:val="595853E9"/>
    <w:multiLevelType w:val="hybridMultilevel"/>
    <w:tmpl w:val="C6342BD8"/>
    <w:lvl w:ilvl="0" w:tplc="0409000F">
      <w:start w:val="1"/>
      <w:numFmt w:val="decimal"/>
      <w:lvlText w:val="%1."/>
      <w:lvlJc w:val="left"/>
      <w:pPr>
        <w:ind w:left="29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39" w15:restartNumberingAfterBreak="0">
    <w:nsid w:val="597069DC"/>
    <w:multiLevelType w:val="hybridMultilevel"/>
    <w:tmpl w:val="702EF9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0" w15:restartNumberingAfterBreak="0">
    <w:nsid w:val="5AE54505"/>
    <w:multiLevelType w:val="hybridMultilevel"/>
    <w:tmpl w:val="BF549548"/>
    <w:lvl w:ilvl="0" w:tplc="8D6E5890">
      <w:start w:val="1"/>
      <w:numFmt w:val="upperRoman"/>
      <w:lvlText w:val="%1."/>
      <w:lvlJc w:val="right"/>
      <w:pPr>
        <w:ind w:left="810" w:hanging="360"/>
      </w:pPr>
      <w:rPr>
        <w:rFonts w:asciiTheme="minorHAnsi" w:eastAsiaTheme="minorEastAsia" w:hAnsiTheme="minorHAnsi" w:cstheme="minorHAnsi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1" w15:restartNumberingAfterBreak="0">
    <w:nsid w:val="5AF119EC"/>
    <w:multiLevelType w:val="hybridMultilevel"/>
    <w:tmpl w:val="47E0B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5D1A7C23"/>
    <w:multiLevelType w:val="hybridMultilevel"/>
    <w:tmpl w:val="610A2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5D5723FC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603D3DF3"/>
    <w:multiLevelType w:val="multilevel"/>
    <w:tmpl w:val="86748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164744C"/>
    <w:multiLevelType w:val="hybridMultilevel"/>
    <w:tmpl w:val="119A7EB2"/>
    <w:lvl w:ilvl="0" w:tplc="4E72F84C"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6" w15:restartNumberingAfterBreak="0">
    <w:nsid w:val="61703EAC"/>
    <w:multiLevelType w:val="hybridMultilevel"/>
    <w:tmpl w:val="F032415A"/>
    <w:lvl w:ilvl="0" w:tplc="15A0239E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47" w15:restartNumberingAfterBreak="0">
    <w:nsid w:val="630A3220"/>
    <w:multiLevelType w:val="hybridMultilevel"/>
    <w:tmpl w:val="572C9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8" w15:restartNumberingAfterBreak="0">
    <w:nsid w:val="656119F4"/>
    <w:multiLevelType w:val="hybridMultilevel"/>
    <w:tmpl w:val="BD10A174"/>
    <w:lvl w:ilvl="0" w:tplc="46629DF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65BD44D0"/>
    <w:multiLevelType w:val="hybridMultilevel"/>
    <w:tmpl w:val="32BA82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7446C41"/>
    <w:multiLevelType w:val="hybridMultilevel"/>
    <w:tmpl w:val="8CF88A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1" w15:restartNumberingAfterBreak="0">
    <w:nsid w:val="67590BF5"/>
    <w:multiLevelType w:val="hybridMultilevel"/>
    <w:tmpl w:val="10CEF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68263BA9"/>
    <w:multiLevelType w:val="hybridMultilevel"/>
    <w:tmpl w:val="F0300AB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68387AAF"/>
    <w:multiLevelType w:val="hybridMultilevel"/>
    <w:tmpl w:val="6574901E"/>
    <w:lvl w:ilvl="0" w:tplc="6F407B9A">
      <w:start w:val="1"/>
      <w:numFmt w:val="decimal"/>
      <w:lvlText w:val="%1)"/>
      <w:lvlJc w:val="left"/>
      <w:pPr>
        <w:ind w:left="3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6" w:hanging="360"/>
      </w:pPr>
    </w:lvl>
    <w:lvl w:ilvl="2" w:tplc="0409001B" w:tentative="1">
      <w:start w:val="1"/>
      <w:numFmt w:val="lowerRoman"/>
      <w:lvlText w:val="%3."/>
      <w:lvlJc w:val="right"/>
      <w:pPr>
        <w:ind w:left="1806" w:hanging="180"/>
      </w:pPr>
    </w:lvl>
    <w:lvl w:ilvl="3" w:tplc="0409000F" w:tentative="1">
      <w:start w:val="1"/>
      <w:numFmt w:val="decimal"/>
      <w:lvlText w:val="%4."/>
      <w:lvlJc w:val="left"/>
      <w:pPr>
        <w:ind w:left="2526" w:hanging="360"/>
      </w:pPr>
    </w:lvl>
    <w:lvl w:ilvl="4" w:tplc="04090019" w:tentative="1">
      <w:start w:val="1"/>
      <w:numFmt w:val="lowerLetter"/>
      <w:lvlText w:val="%5."/>
      <w:lvlJc w:val="left"/>
      <w:pPr>
        <w:ind w:left="3246" w:hanging="360"/>
      </w:pPr>
    </w:lvl>
    <w:lvl w:ilvl="5" w:tplc="0409001B" w:tentative="1">
      <w:start w:val="1"/>
      <w:numFmt w:val="lowerRoman"/>
      <w:lvlText w:val="%6."/>
      <w:lvlJc w:val="right"/>
      <w:pPr>
        <w:ind w:left="3966" w:hanging="180"/>
      </w:pPr>
    </w:lvl>
    <w:lvl w:ilvl="6" w:tplc="0409000F" w:tentative="1">
      <w:start w:val="1"/>
      <w:numFmt w:val="decimal"/>
      <w:lvlText w:val="%7."/>
      <w:lvlJc w:val="left"/>
      <w:pPr>
        <w:ind w:left="4686" w:hanging="360"/>
      </w:pPr>
    </w:lvl>
    <w:lvl w:ilvl="7" w:tplc="04090019" w:tentative="1">
      <w:start w:val="1"/>
      <w:numFmt w:val="lowerLetter"/>
      <w:lvlText w:val="%8."/>
      <w:lvlJc w:val="left"/>
      <w:pPr>
        <w:ind w:left="5406" w:hanging="360"/>
      </w:pPr>
    </w:lvl>
    <w:lvl w:ilvl="8" w:tplc="04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54" w15:restartNumberingAfterBreak="0">
    <w:nsid w:val="69F81570"/>
    <w:multiLevelType w:val="hybridMultilevel"/>
    <w:tmpl w:val="65C81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6A102FAB"/>
    <w:multiLevelType w:val="hybridMultilevel"/>
    <w:tmpl w:val="D68AF238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6" w15:restartNumberingAfterBreak="0">
    <w:nsid w:val="6A3B16A4"/>
    <w:multiLevelType w:val="hybridMultilevel"/>
    <w:tmpl w:val="6F4AC76C"/>
    <w:lvl w:ilvl="0" w:tplc="26C6CCBA">
      <w:start w:val="1"/>
      <w:numFmt w:val="decimal"/>
      <w:lvlText w:val="%1."/>
      <w:lvlJc w:val="left"/>
      <w:pPr>
        <w:ind w:left="1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2CF348">
      <w:start w:val="1"/>
      <w:numFmt w:val="lowerLetter"/>
      <w:lvlText w:val="%2"/>
      <w:lvlJc w:val="left"/>
      <w:pPr>
        <w:ind w:left="1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B825A4">
      <w:start w:val="1"/>
      <w:numFmt w:val="lowerRoman"/>
      <w:lvlText w:val="%3"/>
      <w:lvlJc w:val="left"/>
      <w:pPr>
        <w:ind w:left="2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A4D71A">
      <w:start w:val="1"/>
      <w:numFmt w:val="decimal"/>
      <w:lvlText w:val="%4"/>
      <w:lvlJc w:val="left"/>
      <w:pPr>
        <w:ind w:left="3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47C929A">
      <w:start w:val="1"/>
      <w:numFmt w:val="lowerLetter"/>
      <w:lvlText w:val="%5"/>
      <w:lvlJc w:val="left"/>
      <w:pPr>
        <w:ind w:left="4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4A703A">
      <w:start w:val="1"/>
      <w:numFmt w:val="lowerRoman"/>
      <w:lvlText w:val="%6"/>
      <w:lvlJc w:val="left"/>
      <w:pPr>
        <w:ind w:left="4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9E0098">
      <w:start w:val="1"/>
      <w:numFmt w:val="decimal"/>
      <w:lvlText w:val="%7"/>
      <w:lvlJc w:val="left"/>
      <w:pPr>
        <w:ind w:left="5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C2AE5C">
      <w:start w:val="1"/>
      <w:numFmt w:val="lowerLetter"/>
      <w:lvlText w:val="%8"/>
      <w:lvlJc w:val="left"/>
      <w:pPr>
        <w:ind w:left="6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19E0D7C">
      <w:start w:val="1"/>
      <w:numFmt w:val="lowerRoman"/>
      <w:lvlText w:val="%9"/>
      <w:lvlJc w:val="left"/>
      <w:pPr>
        <w:ind w:left="6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7" w15:restartNumberingAfterBreak="0">
    <w:nsid w:val="6A852DC3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6B10061D"/>
    <w:multiLevelType w:val="hybridMultilevel"/>
    <w:tmpl w:val="82F2EC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D8560EC"/>
    <w:multiLevelType w:val="hybridMultilevel"/>
    <w:tmpl w:val="4E5A4482"/>
    <w:lvl w:ilvl="0" w:tplc="107CBE04">
      <w:start w:val="1"/>
      <w:numFmt w:val="decimal"/>
      <w:lvlText w:val="%1."/>
      <w:lvlJc w:val="left"/>
      <w:pPr>
        <w:ind w:left="144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0" w15:restartNumberingAfterBreak="0">
    <w:nsid w:val="6DB202FC"/>
    <w:multiLevelType w:val="hybridMultilevel"/>
    <w:tmpl w:val="82F0B530"/>
    <w:lvl w:ilvl="0" w:tplc="18C227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E5E612C"/>
    <w:multiLevelType w:val="hybridMultilevel"/>
    <w:tmpl w:val="203A94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2" w15:restartNumberingAfterBreak="0">
    <w:nsid w:val="6F4D3458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70CC123F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713B389D"/>
    <w:multiLevelType w:val="hybridMultilevel"/>
    <w:tmpl w:val="1B3C23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723B168E"/>
    <w:multiLevelType w:val="hybridMultilevel"/>
    <w:tmpl w:val="D9D43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31834CE"/>
    <w:multiLevelType w:val="hybridMultilevel"/>
    <w:tmpl w:val="177E8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31F42C6"/>
    <w:multiLevelType w:val="hybridMultilevel"/>
    <w:tmpl w:val="246A554C"/>
    <w:lvl w:ilvl="0" w:tplc="1AA803B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D196147E">
      <w:numFmt w:val="bullet"/>
      <w:lvlText w:val="•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8" w15:restartNumberingAfterBreak="0">
    <w:nsid w:val="73514E41"/>
    <w:multiLevelType w:val="hybridMultilevel"/>
    <w:tmpl w:val="F258E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4610155"/>
    <w:multiLevelType w:val="hybridMultilevel"/>
    <w:tmpl w:val="732AA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0" w15:restartNumberingAfterBreak="0">
    <w:nsid w:val="750B77F6"/>
    <w:multiLevelType w:val="hybridMultilevel"/>
    <w:tmpl w:val="97028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76D47ED3"/>
    <w:multiLevelType w:val="hybridMultilevel"/>
    <w:tmpl w:val="338625C4"/>
    <w:lvl w:ilvl="0" w:tplc="40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56A451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2" w:tplc="7242F2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3" w:tplc="7DCC76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4" w:tplc="95C08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5" w:tplc="C4A0B9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6" w:tplc="D42075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7" w:tplc="58D8C2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  <w:lvl w:ilvl="8" w:tplc="33A0E31E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Arial" w:hAnsi="Arial" w:hint="default"/>
      </w:rPr>
    </w:lvl>
  </w:abstractNum>
  <w:abstractNum w:abstractNumId="172" w15:restartNumberingAfterBreak="0">
    <w:nsid w:val="779A21BC"/>
    <w:multiLevelType w:val="multilevel"/>
    <w:tmpl w:val="235E457C"/>
    <w:lvl w:ilvl="0">
      <w:start w:val="1"/>
      <w:numFmt w:val="bullet"/>
      <w:lvlText w:val="•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781F7D81"/>
    <w:multiLevelType w:val="hybridMultilevel"/>
    <w:tmpl w:val="10CEF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78343006"/>
    <w:multiLevelType w:val="hybridMultilevel"/>
    <w:tmpl w:val="34924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889614D"/>
    <w:multiLevelType w:val="hybridMultilevel"/>
    <w:tmpl w:val="1FF41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78DC6BC3"/>
    <w:multiLevelType w:val="hybridMultilevel"/>
    <w:tmpl w:val="D5D27E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ADD3482"/>
    <w:multiLevelType w:val="hybridMultilevel"/>
    <w:tmpl w:val="A36871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B52B440"/>
    <w:multiLevelType w:val="hybridMultilevel"/>
    <w:tmpl w:val="C1B856B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9" w15:restartNumberingAfterBreak="0">
    <w:nsid w:val="7BFD6721"/>
    <w:multiLevelType w:val="hybridMultilevel"/>
    <w:tmpl w:val="8194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7D893809"/>
    <w:multiLevelType w:val="hybridMultilevel"/>
    <w:tmpl w:val="E828F2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EC928A7"/>
    <w:multiLevelType w:val="multilevel"/>
    <w:tmpl w:val="55AC3250"/>
    <w:lvl w:ilvl="0">
      <w:start w:val="1"/>
      <w:numFmt w:val="bullet"/>
      <w:lvlText w:val="•"/>
      <w:lvlJc w:val="left"/>
      <w:rPr>
        <w:rFonts w:asciiTheme="minorHAnsi" w:hAnsiTheme="minorHAnsi" w:cstheme="minorHAnsi" w:hint="default"/>
        <w:sz w:val="26"/>
        <w:szCs w:val="2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57"/>
  </w:num>
  <w:num w:numId="2">
    <w:abstractNumId w:val="155"/>
  </w:num>
  <w:num w:numId="3">
    <w:abstractNumId w:val="46"/>
  </w:num>
  <w:num w:numId="4">
    <w:abstractNumId w:val="35"/>
  </w:num>
  <w:num w:numId="5">
    <w:abstractNumId w:val="58"/>
  </w:num>
  <w:num w:numId="6">
    <w:abstractNumId w:val="64"/>
  </w:num>
  <w:num w:numId="7">
    <w:abstractNumId w:val="137"/>
  </w:num>
  <w:num w:numId="8">
    <w:abstractNumId w:val="82"/>
  </w:num>
  <w:num w:numId="9">
    <w:abstractNumId w:val="127"/>
  </w:num>
  <w:num w:numId="10">
    <w:abstractNumId w:val="33"/>
  </w:num>
  <w:num w:numId="11">
    <w:abstractNumId w:val="146"/>
  </w:num>
  <w:num w:numId="12">
    <w:abstractNumId w:val="37"/>
  </w:num>
  <w:num w:numId="13">
    <w:abstractNumId w:val="17"/>
  </w:num>
  <w:num w:numId="14">
    <w:abstractNumId w:val="6"/>
  </w:num>
  <w:num w:numId="15">
    <w:abstractNumId w:val="139"/>
  </w:num>
  <w:num w:numId="16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5"/>
  </w:num>
  <w:num w:numId="18">
    <w:abstractNumId w:val="108"/>
  </w:num>
  <w:num w:numId="19">
    <w:abstractNumId w:val="158"/>
  </w:num>
  <w:num w:numId="20">
    <w:abstractNumId w:val="83"/>
  </w:num>
  <w:num w:numId="21">
    <w:abstractNumId w:val="86"/>
  </w:num>
  <w:num w:numId="22">
    <w:abstractNumId w:val="176"/>
  </w:num>
  <w:num w:numId="23">
    <w:abstractNumId w:val="116"/>
  </w:num>
  <w:num w:numId="24">
    <w:abstractNumId w:val="63"/>
  </w:num>
  <w:num w:numId="25">
    <w:abstractNumId w:val="21"/>
  </w:num>
  <w:num w:numId="26">
    <w:abstractNumId w:val="90"/>
  </w:num>
  <w:num w:numId="27">
    <w:abstractNumId w:val="55"/>
  </w:num>
  <w:num w:numId="28">
    <w:abstractNumId w:val="156"/>
  </w:num>
  <w:num w:numId="29">
    <w:abstractNumId w:val="41"/>
  </w:num>
  <w:num w:numId="30">
    <w:abstractNumId w:val="71"/>
  </w:num>
  <w:num w:numId="31">
    <w:abstractNumId w:val="97"/>
  </w:num>
  <w:num w:numId="32">
    <w:abstractNumId w:val="92"/>
  </w:num>
  <w:num w:numId="33">
    <w:abstractNumId w:val="70"/>
  </w:num>
  <w:num w:numId="34">
    <w:abstractNumId w:val="165"/>
  </w:num>
  <w:num w:numId="35">
    <w:abstractNumId w:val="15"/>
  </w:num>
  <w:num w:numId="36">
    <w:abstractNumId w:val="150"/>
  </w:num>
  <w:num w:numId="37">
    <w:abstractNumId w:val="7"/>
  </w:num>
  <w:num w:numId="38">
    <w:abstractNumId w:val="117"/>
  </w:num>
  <w:num w:numId="39">
    <w:abstractNumId w:val="38"/>
  </w:num>
  <w:num w:numId="40">
    <w:abstractNumId w:val="164"/>
  </w:num>
  <w:num w:numId="41">
    <w:abstractNumId w:val="152"/>
  </w:num>
  <w:num w:numId="42">
    <w:abstractNumId w:val="102"/>
  </w:num>
  <w:num w:numId="43">
    <w:abstractNumId w:val="13"/>
  </w:num>
  <w:num w:numId="44">
    <w:abstractNumId w:val="98"/>
  </w:num>
  <w:num w:numId="45">
    <w:abstractNumId w:val="170"/>
  </w:num>
  <w:num w:numId="46">
    <w:abstractNumId w:val="120"/>
  </w:num>
  <w:num w:numId="47">
    <w:abstractNumId w:val="106"/>
  </w:num>
  <w:num w:numId="48">
    <w:abstractNumId w:val="160"/>
  </w:num>
  <w:num w:numId="49">
    <w:abstractNumId w:val="14"/>
  </w:num>
  <w:num w:numId="50">
    <w:abstractNumId w:val="175"/>
  </w:num>
  <w:num w:numId="51">
    <w:abstractNumId w:val="103"/>
  </w:num>
  <w:num w:numId="52">
    <w:abstractNumId w:val="54"/>
  </w:num>
  <w:num w:numId="53">
    <w:abstractNumId w:val="174"/>
  </w:num>
  <w:num w:numId="54">
    <w:abstractNumId w:val="34"/>
  </w:num>
  <w:num w:numId="55">
    <w:abstractNumId w:val="62"/>
  </w:num>
  <w:num w:numId="56">
    <w:abstractNumId w:val="138"/>
  </w:num>
  <w:num w:numId="57">
    <w:abstractNumId w:val="171"/>
  </w:num>
  <w:num w:numId="58">
    <w:abstractNumId w:val="110"/>
  </w:num>
  <w:num w:numId="59">
    <w:abstractNumId w:val="4"/>
  </w:num>
  <w:num w:numId="60">
    <w:abstractNumId w:val="31"/>
  </w:num>
  <w:num w:numId="61">
    <w:abstractNumId w:val="85"/>
  </w:num>
  <w:num w:numId="62">
    <w:abstractNumId w:val="23"/>
  </w:num>
  <w:num w:numId="63">
    <w:abstractNumId w:val="20"/>
  </w:num>
  <w:num w:numId="64">
    <w:abstractNumId w:val="81"/>
  </w:num>
  <w:num w:numId="65">
    <w:abstractNumId w:val="75"/>
  </w:num>
  <w:num w:numId="66">
    <w:abstractNumId w:val="179"/>
  </w:num>
  <w:num w:numId="67">
    <w:abstractNumId w:val="76"/>
  </w:num>
  <w:num w:numId="68">
    <w:abstractNumId w:val="88"/>
  </w:num>
  <w:num w:numId="69">
    <w:abstractNumId w:val="147"/>
  </w:num>
  <w:num w:numId="70">
    <w:abstractNumId w:val="18"/>
  </w:num>
  <w:num w:numId="71">
    <w:abstractNumId w:val="19"/>
  </w:num>
  <w:num w:numId="72">
    <w:abstractNumId w:val="10"/>
  </w:num>
  <w:num w:numId="73">
    <w:abstractNumId w:val="142"/>
  </w:num>
  <w:num w:numId="74">
    <w:abstractNumId w:val="149"/>
  </w:num>
  <w:num w:numId="75">
    <w:abstractNumId w:val="148"/>
  </w:num>
  <w:num w:numId="76">
    <w:abstractNumId w:val="57"/>
  </w:num>
  <w:num w:numId="77">
    <w:abstractNumId w:val="77"/>
  </w:num>
  <w:num w:numId="78">
    <w:abstractNumId w:val="132"/>
  </w:num>
  <w:num w:numId="79">
    <w:abstractNumId w:val="129"/>
  </w:num>
  <w:num w:numId="80">
    <w:abstractNumId w:val="168"/>
  </w:num>
  <w:num w:numId="81">
    <w:abstractNumId w:val="27"/>
  </w:num>
  <w:num w:numId="82">
    <w:abstractNumId w:val="135"/>
  </w:num>
  <w:num w:numId="83">
    <w:abstractNumId w:val="69"/>
  </w:num>
  <w:num w:numId="84">
    <w:abstractNumId w:val="66"/>
  </w:num>
  <w:num w:numId="85">
    <w:abstractNumId w:val="119"/>
  </w:num>
  <w:num w:numId="86">
    <w:abstractNumId w:val="94"/>
  </w:num>
  <w:num w:numId="87">
    <w:abstractNumId w:val="113"/>
  </w:num>
  <w:num w:numId="88">
    <w:abstractNumId w:val="72"/>
  </w:num>
  <w:num w:numId="89">
    <w:abstractNumId w:val="50"/>
  </w:num>
  <w:num w:numId="90">
    <w:abstractNumId w:val="154"/>
  </w:num>
  <w:num w:numId="91">
    <w:abstractNumId w:val="11"/>
  </w:num>
  <w:num w:numId="92">
    <w:abstractNumId w:val="161"/>
  </w:num>
  <w:num w:numId="93">
    <w:abstractNumId w:val="68"/>
  </w:num>
  <w:num w:numId="94">
    <w:abstractNumId w:val="40"/>
  </w:num>
  <w:num w:numId="95">
    <w:abstractNumId w:val="22"/>
  </w:num>
  <w:num w:numId="96">
    <w:abstractNumId w:val="60"/>
  </w:num>
  <w:num w:numId="97">
    <w:abstractNumId w:val="5"/>
  </w:num>
  <w:num w:numId="98">
    <w:abstractNumId w:val="124"/>
  </w:num>
  <w:num w:numId="99">
    <w:abstractNumId w:val="112"/>
  </w:num>
  <w:num w:numId="100">
    <w:abstractNumId w:val="79"/>
  </w:num>
  <w:num w:numId="101">
    <w:abstractNumId w:val="16"/>
  </w:num>
  <w:num w:numId="102">
    <w:abstractNumId w:val="80"/>
  </w:num>
  <w:num w:numId="103">
    <w:abstractNumId w:val="105"/>
  </w:num>
  <w:num w:numId="104">
    <w:abstractNumId w:val="128"/>
  </w:num>
  <w:num w:numId="105">
    <w:abstractNumId w:val="167"/>
  </w:num>
  <w:num w:numId="106">
    <w:abstractNumId w:val="101"/>
  </w:num>
  <w:num w:numId="107">
    <w:abstractNumId w:val="130"/>
  </w:num>
  <w:num w:numId="108">
    <w:abstractNumId w:val="25"/>
  </w:num>
  <w:num w:numId="109">
    <w:abstractNumId w:val="153"/>
  </w:num>
  <w:num w:numId="110">
    <w:abstractNumId w:val="180"/>
  </w:num>
  <w:num w:numId="111">
    <w:abstractNumId w:val="32"/>
  </w:num>
  <w:num w:numId="112">
    <w:abstractNumId w:val="1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145"/>
  </w:num>
  <w:num w:numId="114">
    <w:abstractNumId w:val="1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>
    <w:abstractNumId w:val="118"/>
  </w:num>
  <w:num w:numId="116">
    <w:abstractNumId w:val="140"/>
  </w:num>
  <w:num w:numId="117">
    <w:abstractNumId w:val="99"/>
  </w:num>
  <w:num w:numId="118">
    <w:abstractNumId w:val="104"/>
  </w:num>
  <w:num w:numId="119">
    <w:abstractNumId w:val="133"/>
  </w:num>
  <w:num w:numId="120">
    <w:abstractNumId w:val="43"/>
  </w:num>
  <w:num w:numId="121">
    <w:abstractNumId w:val="28"/>
  </w:num>
  <w:num w:numId="122">
    <w:abstractNumId w:val="166"/>
  </w:num>
  <w:num w:numId="123">
    <w:abstractNumId w:val="36"/>
  </w:num>
  <w:num w:numId="124">
    <w:abstractNumId w:val="17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73"/>
  </w:num>
  <w:num w:numId="126">
    <w:abstractNumId w:val="78"/>
  </w:num>
  <w:num w:numId="127">
    <w:abstractNumId w:val="95"/>
  </w:num>
  <w:num w:numId="128">
    <w:abstractNumId w:val="125"/>
  </w:num>
  <w:num w:numId="129">
    <w:abstractNumId w:val="84"/>
  </w:num>
  <w:num w:numId="130">
    <w:abstractNumId w:val="44"/>
  </w:num>
  <w:num w:numId="131">
    <w:abstractNumId w:val="93"/>
  </w:num>
  <w:num w:numId="132">
    <w:abstractNumId w:val="136"/>
  </w:num>
  <w:num w:numId="133">
    <w:abstractNumId w:val="47"/>
  </w:num>
  <w:num w:numId="134">
    <w:abstractNumId w:val="178"/>
  </w:num>
  <w:num w:numId="135">
    <w:abstractNumId w:val="141"/>
  </w:num>
  <w:num w:numId="136">
    <w:abstractNumId w:val="1"/>
  </w:num>
  <w:num w:numId="137">
    <w:abstractNumId w:val="29"/>
  </w:num>
  <w:num w:numId="138">
    <w:abstractNumId w:val="67"/>
  </w:num>
  <w:num w:numId="139">
    <w:abstractNumId w:val="51"/>
  </w:num>
  <w:num w:numId="140">
    <w:abstractNumId w:val="52"/>
  </w:num>
  <w:num w:numId="141">
    <w:abstractNumId w:val="53"/>
  </w:num>
  <w:num w:numId="142">
    <w:abstractNumId w:val="12"/>
  </w:num>
  <w:num w:numId="143">
    <w:abstractNumId w:val="1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>
    <w:abstractNumId w:val="26"/>
  </w:num>
  <w:num w:numId="145">
    <w:abstractNumId w:val="163"/>
  </w:num>
  <w:num w:numId="146">
    <w:abstractNumId w:val="126"/>
  </w:num>
  <w:num w:numId="147">
    <w:abstractNumId w:val="8"/>
  </w:num>
  <w:num w:numId="148">
    <w:abstractNumId w:val="134"/>
  </w:num>
  <w:num w:numId="149">
    <w:abstractNumId w:val="91"/>
  </w:num>
  <w:num w:numId="150">
    <w:abstractNumId w:val="122"/>
  </w:num>
  <w:num w:numId="151">
    <w:abstractNumId w:val="131"/>
  </w:num>
  <w:num w:numId="152">
    <w:abstractNumId w:val="96"/>
  </w:num>
  <w:num w:numId="153">
    <w:abstractNumId w:val="30"/>
  </w:num>
  <w:num w:numId="154">
    <w:abstractNumId w:val="173"/>
  </w:num>
  <w:num w:numId="155">
    <w:abstractNumId w:val="87"/>
  </w:num>
  <w:num w:numId="156">
    <w:abstractNumId w:val="56"/>
  </w:num>
  <w:num w:numId="157">
    <w:abstractNumId w:val="89"/>
  </w:num>
  <w:num w:numId="158">
    <w:abstractNumId w:val="143"/>
  </w:num>
  <w:num w:numId="159">
    <w:abstractNumId w:val="1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>
    <w:abstractNumId w:val="107"/>
  </w:num>
  <w:num w:numId="161">
    <w:abstractNumId w:val="115"/>
  </w:num>
  <w:num w:numId="162">
    <w:abstractNumId w:val="114"/>
  </w:num>
  <w:num w:numId="163">
    <w:abstractNumId w:val="65"/>
  </w:num>
  <w:num w:numId="164">
    <w:abstractNumId w:val="121"/>
  </w:num>
  <w:num w:numId="165">
    <w:abstractNumId w:val="109"/>
  </w:num>
  <w:num w:numId="166">
    <w:abstractNumId w:val="169"/>
  </w:num>
  <w:num w:numId="167">
    <w:abstractNumId w:val="100"/>
  </w:num>
  <w:num w:numId="168">
    <w:abstractNumId w:val="181"/>
  </w:num>
  <w:num w:numId="169">
    <w:abstractNumId w:val="39"/>
  </w:num>
  <w:num w:numId="170">
    <w:abstractNumId w:val="42"/>
  </w:num>
  <w:num w:numId="171">
    <w:abstractNumId w:val="24"/>
  </w:num>
  <w:num w:numId="172">
    <w:abstractNumId w:val="49"/>
  </w:num>
  <w:num w:numId="173">
    <w:abstractNumId w:val="172"/>
  </w:num>
  <w:num w:numId="174">
    <w:abstractNumId w:val="162"/>
  </w:num>
  <w:num w:numId="175">
    <w:abstractNumId w:val="59"/>
  </w:num>
  <w:num w:numId="176">
    <w:abstractNumId w:val="144"/>
  </w:num>
  <w:num w:numId="177">
    <w:abstractNumId w:val="74"/>
  </w:num>
  <w:num w:numId="178">
    <w:abstractNumId w:val="61"/>
  </w:num>
  <w:num w:numId="179">
    <w:abstractNumId w:val="48"/>
  </w:num>
  <w:numIdMacAtCleanup w:val="1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D72"/>
    <w:rsid w:val="00000FB2"/>
    <w:rsid w:val="00001D74"/>
    <w:rsid w:val="000121CF"/>
    <w:rsid w:val="0001580F"/>
    <w:rsid w:val="00016658"/>
    <w:rsid w:val="00017662"/>
    <w:rsid w:val="000271A8"/>
    <w:rsid w:val="00033CC1"/>
    <w:rsid w:val="00040C9C"/>
    <w:rsid w:val="00051FF2"/>
    <w:rsid w:val="0005306F"/>
    <w:rsid w:val="00053609"/>
    <w:rsid w:val="00056CEC"/>
    <w:rsid w:val="0005760B"/>
    <w:rsid w:val="00060732"/>
    <w:rsid w:val="0008233B"/>
    <w:rsid w:val="0008250D"/>
    <w:rsid w:val="0008258D"/>
    <w:rsid w:val="00082FA1"/>
    <w:rsid w:val="000867F0"/>
    <w:rsid w:val="000934B2"/>
    <w:rsid w:val="0009456A"/>
    <w:rsid w:val="00097682"/>
    <w:rsid w:val="000A6981"/>
    <w:rsid w:val="000B3E7D"/>
    <w:rsid w:val="000B65C5"/>
    <w:rsid w:val="000C0232"/>
    <w:rsid w:val="000C27F2"/>
    <w:rsid w:val="000E2BE4"/>
    <w:rsid w:val="000F12D7"/>
    <w:rsid w:val="000F1771"/>
    <w:rsid w:val="00103B87"/>
    <w:rsid w:val="00106221"/>
    <w:rsid w:val="00136C12"/>
    <w:rsid w:val="00140CA0"/>
    <w:rsid w:val="00143BA1"/>
    <w:rsid w:val="00155D72"/>
    <w:rsid w:val="00161ABA"/>
    <w:rsid w:val="001702B2"/>
    <w:rsid w:val="00172B53"/>
    <w:rsid w:val="00176C5D"/>
    <w:rsid w:val="001770A9"/>
    <w:rsid w:val="001930B3"/>
    <w:rsid w:val="001A291E"/>
    <w:rsid w:val="001B7FA9"/>
    <w:rsid w:val="001C19ED"/>
    <w:rsid w:val="001C67F4"/>
    <w:rsid w:val="001D08E6"/>
    <w:rsid w:val="001D166A"/>
    <w:rsid w:val="001D5608"/>
    <w:rsid w:val="001E0D22"/>
    <w:rsid w:val="001E0D5F"/>
    <w:rsid w:val="001F102F"/>
    <w:rsid w:val="001F2959"/>
    <w:rsid w:val="001F2C4F"/>
    <w:rsid w:val="00207DE7"/>
    <w:rsid w:val="00216E9F"/>
    <w:rsid w:val="00217E15"/>
    <w:rsid w:val="002222ED"/>
    <w:rsid w:val="00223142"/>
    <w:rsid w:val="002250B3"/>
    <w:rsid w:val="002347EE"/>
    <w:rsid w:val="00242E49"/>
    <w:rsid w:val="0024468E"/>
    <w:rsid w:val="0024707A"/>
    <w:rsid w:val="00250457"/>
    <w:rsid w:val="002510F6"/>
    <w:rsid w:val="002565AF"/>
    <w:rsid w:val="00272991"/>
    <w:rsid w:val="00276475"/>
    <w:rsid w:val="00276FC2"/>
    <w:rsid w:val="00286F11"/>
    <w:rsid w:val="002939F4"/>
    <w:rsid w:val="002952BA"/>
    <w:rsid w:val="00296AC1"/>
    <w:rsid w:val="00297355"/>
    <w:rsid w:val="002A0559"/>
    <w:rsid w:val="002A1E2D"/>
    <w:rsid w:val="002A43A9"/>
    <w:rsid w:val="002A72A0"/>
    <w:rsid w:val="002B4339"/>
    <w:rsid w:val="002B63F5"/>
    <w:rsid w:val="002B692C"/>
    <w:rsid w:val="002B6EFD"/>
    <w:rsid w:val="002C08A6"/>
    <w:rsid w:val="002C52A3"/>
    <w:rsid w:val="002D0292"/>
    <w:rsid w:val="002D29DD"/>
    <w:rsid w:val="00302398"/>
    <w:rsid w:val="003049CC"/>
    <w:rsid w:val="00312D19"/>
    <w:rsid w:val="00316072"/>
    <w:rsid w:val="00332BB9"/>
    <w:rsid w:val="00346834"/>
    <w:rsid w:val="00352AF7"/>
    <w:rsid w:val="0035669C"/>
    <w:rsid w:val="0036241B"/>
    <w:rsid w:val="003728BE"/>
    <w:rsid w:val="00373A5D"/>
    <w:rsid w:val="003832B1"/>
    <w:rsid w:val="00383B33"/>
    <w:rsid w:val="00392404"/>
    <w:rsid w:val="0039731B"/>
    <w:rsid w:val="003A0F21"/>
    <w:rsid w:val="003C1FB4"/>
    <w:rsid w:val="003C2747"/>
    <w:rsid w:val="003C56DD"/>
    <w:rsid w:val="003C7425"/>
    <w:rsid w:val="003D38DE"/>
    <w:rsid w:val="003D7D73"/>
    <w:rsid w:val="003E7837"/>
    <w:rsid w:val="003F03D6"/>
    <w:rsid w:val="003F3A6D"/>
    <w:rsid w:val="00401101"/>
    <w:rsid w:val="00405310"/>
    <w:rsid w:val="00411066"/>
    <w:rsid w:val="00420019"/>
    <w:rsid w:val="00424684"/>
    <w:rsid w:val="00430B25"/>
    <w:rsid w:val="00431564"/>
    <w:rsid w:val="00433653"/>
    <w:rsid w:val="00433CE2"/>
    <w:rsid w:val="0043700E"/>
    <w:rsid w:val="004428E4"/>
    <w:rsid w:val="00447FFB"/>
    <w:rsid w:val="00465237"/>
    <w:rsid w:val="004726F1"/>
    <w:rsid w:val="00473CED"/>
    <w:rsid w:val="004813D3"/>
    <w:rsid w:val="00481D7A"/>
    <w:rsid w:val="004A35CF"/>
    <w:rsid w:val="004A3F43"/>
    <w:rsid w:val="004A4716"/>
    <w:rsid w:val="004A5EDE"/>
    <w:rsid w:val="004B60D7"/>
    <w:rsid w:val="004B6503"/>
    <w:rsid w:val="004B660C"/>
    <w:rsid w:val="004C595B"/>
    <w:rsid w:val="004C7A83"/>
    <w:rsid w:val="004D3A3F"/>
    <w:rsid w:val="004D3E30"/>
    <w:rsid w:val="004D5DD4"/>
    <w:rsid w:val="004E1766"/>
    <w:rsid w:val="004E435A"/>
    <w:rsid w:val="004E5FEF"/>
    <w:rsid w:val="004F4D3A"/>
    <w:rsid w:val="00502CC4"/>
    <w:rsid w:val="005038BC"/>
    <w:rsid w:val="00505215"/>
    <w:rsid w:val="00512A04"/>
    <w:rsid w:val="005338D0"/>
    <w:rsid w:val="0053528B"/>
    <w:rsid w:val="00550D45"/>
    <w:rsid w:val="005532C2"/>
    <w:rsid w:val="00556F48"/>
    <w:rsid w:val="005638AD"/>
    <w:rsid w:val="00563F80"/>
    <w:rsid w:val="00573761"/>
    <w:rsid w:val="00573B81"/>
    <w:rsid w:val="00575979"/>
    <w:rsid w:val="00594C13"/>
    <w:rsid w:val="005A00B9"/>
    <w:rsid w:val="005A04B4"/>
    <w:rsid w:val="005A339B"/>
    <w:rsid w:val="005A374C"/>
    <w:rsid w:val="005B14D1"/>
    <w:rsid w:val="005B5819"/>
    <w:rsid w:val="005C3B76"/>
    <w:rsid w:val="005C7FB8"/>
    <w:rsid w:val="005E2C91"/>
    <w:rsid w:val="005E2FED"/>
    <w:rsid w:val="005E66ED"/>
    <w:rsid w:val="005F35A2"/>
    <w:rsid w:val="005F3C1D"/>
    <w:rsid w:val="005F4176"/>
    <w:rsid w:val="005F798B"/>
    <w:rsid w:val="00600829"/>
    <w:rsid w:val="00615185"/>
    <w:rsid w:val="00623C0D"/>
    <w:rsid w:val="0062793E"/>
    <w:rsid w:val="006409A2"/>
    <w:rsid w:val="00644C0F"/>
    <w:rsid w:val="0065666F"/>
    <w:rsid w:val="0067080B"/>
    <w:rsid w:val="00672F08"/>
    <w:rsid w:val="00682925"/>
    <w:rsid w:val="0069070B"/>
    <w:rsid w:val="00691372"/>
    <w:rsid w:val="00695CAA"/>
    <w:rsid w:val="006A4E19"/>
    <w:rsid w:val="006B1D9F"/>
    <w:rsid w:val="006B45CD"/>
    <w:rsid w:val="006C5D6B"/>
    <w:rsid w:val="006D019A"/>
    <w:rsid w:val="006D3D43"/>
    <w:rsid w:val="006D7428"/>
    <w:rsid w:val="006E72FA"/>
    <w:rsid w:val="006F6875"/>
    <w:rsid w:val="007000F5"/>
    <w:rsid w:val="0071069F"/>
    <w:rsid w:val="007135F0"/>
    <w:rsid w:val="007305A2"/>
    <w:rsid w:val="00732200"/>
    <w:rsid w:val="0073369C"/>
    <w:rsid w:val="00742E72"/>
    <w:rsid w:val="00743FDE"/>
    <w:rsid w:val="00744C31"/>
    <w:rsid w:val="00745F5B"/>
    <w:rsid w:val="00747957"/>
    <w:rsid w:val="00751C36"/>
    <w:rsid w:val="0075302F"/>
    <w:rsid w:val="007537B4"/>
    <w:rsid w:val="00757DE8"/>
    <w:rsid w:val="00765BF0"/>
    <w:rsid w:val="00775D35"/>
    <w:rsid w:val="00784803"/>
    <w:rsid w:val="007851BD"/>
    <w:rsid w:val="007865C4"/>
    <w:rsid w:val="0079002C"/>
    <w:rsid w:val="007921E2"/>
    <w:rsid w:val="00793A1E"/>
    <w:rsid w:val="007A13CB"/>
    <w:rsid w:val="007A4339"/>
    <w:rsid w:val="007A5FB5"/>
    <w:rsid w:val="007A6E20"/>
    <w:rsid w:val="007C1823"/>
    <w:rsid w:val="007D2B0C"/>
    <w:rsid w:val="007D388D"/>
    <w:rsid w:val="007D7081"/>
    <w:rsid w:val="007D726D"/>
    <w:rsid w:val="007E6648"/>
    <w:rsid w:val="007F0856"/>
    <w:rsid w:val="007F3E70"/>
    <w:rsid w:val="007F6DE1"/>
    <w:rsid w:val="007F7390"/>
    <w:rsid w:val="008001D4"/>
    <w:rsid w:val="0080349A"/>
    <w:rsid w:val="008062EC"/>
    <w:rsid w:val="008158DB"/>
    <w:rsid w:val="00825275"/>
    <w:rsid w:val="0082643E"/>
    <w:rsid w:val="00840C48"/>
    <w:rsid w:val="00841B3D"/>
    <w:rsid w:val="0085462E"/>
    <w:rsid w:val="0085470C"/>
    <w:rsid w:val="0086498B"/>
    <w:rsid w:val="008654EE"/>
    <w:rsid w:val="00870637"/>
    <w:rsid w:val="00880287"/>
    <w:rsid w:val="008910D2"/>
    <w:rsid w:val="00895CFC"/>
    <w:rsid w:val="00895DC8"/>
    <w:rsid w:val="008A2207"/>
    <w:rsid w:val="008B2A43"/>
    <w:rsid w:val="008D7586"/>
    <w:rsid w:val="008D76DD"/>
    <w:rsid w:val="008E06BA"/>
    <w:rsid w:val="008E557F"/>
    <w:rsid w:val="008F399A"/>
    <w:rsid w:val="008F4CEB"/>
    <w:rsid w:val="009043EF"/>
    <w:rsid w:val="0090467D"/>
    <w:rsid w:val="0092293F"/>
    <w:rsid w:val="009232A0"/>
    <w:rsid w:val="00924A85"/>
    <w:rsid w:val="009255C9"/>
    <w:rsid w:val="009422EF"/>
    <w:rsid w:val="00947BF9"/>
    <w:rsid w:val="009544F3"/>
    <w:rsid w:val="009556DB"/>
    <w:rsid w:val="00966A05"/>
    <w:rsid w:val="00975660"/>
    <w:rsid w:val="00984D1B"/>
    <w:rsid w:val="00987582"/>
    <w:rsid w:val="0099456F"/>
    <w:rsid w:val="00995882"/>
    <w:rsid w:val="00995BF4"/>
    <w:rsid w:val="009A0F0D"/>
    <w:rsid w:val="009A102D"/>
    <w:rsid w:val="009A690D"/>
    <w:rsid w:val="009B1EA6"/>
    <w:rsid w:val="009C5E4E"/>
    <w:rsid w:val="009C77A6"/>
    <w:rsid w:val="009D4F6D"/>
    <w:rsid w:val="009D6DF1"/>
    <w:rsid w:val="009E5A1D"/>
    <w:rsid w:val="009E5EE8"/>
    <w:rsid w:val="009F692D"/>
    <w:rsid w:val="00A156C0"/>
    <w:rsid w:val="00A172BD"/>
    <w:rsid w:val="00A250B0"/>
    <w:rsid w:val="00A26486"/>
    <w:rsid w:val="00A33863"/>
    <w:rsid w:val="00A34862"/>
    <w:rsid w:val="00A41250"/>
    <w:rsid w:val="00A4488F"/>
    <w:rsid w:val="00A467FF"/>
    <w:rsid w:val="00A4726A"/>
    <w:rsid w:val="00A555FB"/>
    <w:rsid w:val="00A56803"/>
    <w:rsid w:val="00A63DF4"/>
    <w:rsid w:val="00A6422B"/>
    <w:rsid w:val="00A66AD4"/>
    <w:rsid w:val="00A7139B"/>
    <w:rsid w:val="00A721F0"/>
    <w:rsid w:val="00A77C2B"/>
    <w:rsid w:val="00A81A2C"/>
    <w:rsid w:val="00A84E0D"/>
    <w:rsid w:val="00A85711"/>
    <w:rsid w:val="00A9367A"/>
    <w:rsid w:val="00A95204"/>
    <w:rsid w:val="00A96DBA"/>
    <w:rsid w:val="00AA5472"/>
    <w:rsid w:val="00AB58AF"/>
    <w:rsid w:val="00AC6683"/>
    <w:rsid w:val="00AC7F52"/>
    <w:rsid w:val="00AE2EAD"/>
    <w:rsid w:val="00AE521A"/>
    <w:rsid w:val="00AF7D48"/>
    <w:rsid w:val="00B0020B"/>
    <w:rsid w:val="00B011C3"/>
    <w:rsid w:val="00B04C00"/>
    <w:rsid w:val="00B04FB9"/>
    <w:rsid w:val="00B25C1E"/>
    <w:rsid w:val="00B31387"/>
    <w:rsid w:val="00B32E49"/>
    <w:rsid w:val="00B4450A"/>
    <w:rsid w:val="00B46A7E"/>
    <w:rsid w:val="00B5082D"/>
    <w:rsid w:val="00B523A6"/>
    <w:rsid w:val="00B55141"/>
    <w:rsid w:val="00B55464"/>
    <w:rsid w:val="00B57CBB"/>
    <w:rsid w:val="00B6027E"/>
    <w:rsid w:val="00B61E29"/>
    <w:rsid w:val="00B634C7"/>
    <w:rsid w:val="00B821A1"/>
    <w:rsid w:val="00B977F7"/>
    <w:rsid w:val="00BA00DE"/>
    <w:rsid w:val="00BA10D4"/>
    <w:rsid w:val="00BA561B"/>
    <w:rsid w:val="00BA785E"/>
    <w:rsid w:val="00BB09B2"/>
    <w:rsid w:val="00BB4A76"/>
    <w:rsid w:val="00BB6366"/>
    <w:rsid w:val="00BC0EEE"/>
    <w:rsid w:val="00BD688C"/>
    <w:rsid w:val="00BE1157"/>
    <w:rsid w:val="00BE1CDB"/>
    <w:rsid w:val="00BE5E94"/>
    <w:rsid w:val="00BF1180"/>
    <w:rsid w:val="00BF6BA8"/>
    <w:rsid w:val="00C12F07"/>
    <w:rsid w:val="00C15660"/>
    <w:rsid w:val="00C21888"/>
    <w:rsid w:val="00C301F7"/>
    <w:rsid w:val="00C42C40"/>
    <w:rsid w:val="00C4776C"/>
    <w:rsid w:val="00C6585F"/>
    <w:rsid w:val="00C65E03"/>
    <w:rsid w:val="00C83926"/>
    <w:rsid w:val="00C851D9"/>
    <w:rsid w:val="00C8753B"/>
    <w:rsid w:val="00C94F67"/>
    <w:rsid w:val="00CB0BAF"/>
    <w:rsid w:val="00CB5C6B"/>
    <w:rsid w:val="00CC72B4"/>
    <w:rsid w:val="00CD47F1"/>
    <w:rsid w:val="00CD48DF"/>
    <w:rsid w:val="00CE13C1"/>
    <w:rsid w:val="00D13E53"/>
    <w:rsid w:val="00D14BDE"/>
    <w:rsid w:val="00D1595A"/>
    <w:rsid w:val="00D21875"/>
    <w:rsid w:val="00D21F2C"/>
    <w:rsid w:val="00D22B2A"/>
    <w:rsid w:val="00D26E56"/>
    <w:rsid w:val="00D33CE3"/>
    <w:rsid w:val="00D4083D"/>
    <w:rsid w:val="00D40C82"/>
    <w:rsid w:val="00D421C0"/>
    <w:rsid w:val="00D43D42"/>
    <w:rsid w:val="00D653D0"/>
    <w:rsid w:val="00D655CF"/>
    <w:rsid w:val="00D70C02"/>
    <w:rsid w:val="00D73035"/>
    <w:rsid w:val="00D7608F"/>
    <w:rsid w:val="00D81FA4"/>
    <w:rsid w:val="00D823B1"/>
    <w:rsid w:val="00D828B4"/>
    <w:rsid w:val="00D865B6"/>
    <w:rsid w:val="00D87BD9"/>
    <w:rsid w:val="00D94B54"/>
    <w:rsid w:val="00DA45EF"/>
    <w:rsid w:val="00DB02D3"/>
    <w:rsid w:val="00DC1E59"/>
    <w:rsid w:val="00DE3FCE"/>
    <w:rsid w:val="00DE427F"/>
    <w:rsid w:val="00DF4A6A"/>
    <w:rsid w:val="00E07676"/>
    <w:rsid w:val="00E2214E"/>
    <w:rsid w:val="00E432BB"/>
    <w:rsid w:val="00E52F46"/>
    <w:rsid w:val="00E73468"/>
    <w:rsid w:val="00E77C6F"/>
    <w:rsid w:val="00EA3933"/>
    <w:rsid w:val="00EB0BB5"/>
    <w:rsid w:val="00EC0960"/>
    <w:rsid w:val="00EC3936"/>
    <w:rsid w:val="00ED2920"/>
    <w:rsid w:val="00EE16FD"/>
    <w:rsid w:val="00EE2B43"/>
    <w:rsid w:val="00EF2045"/>
    <w:rsid w:val="00F03D75"/>
    <w:rsid w:val="00F06970"/>
    <w:rsid w:val="00F1033C"/>
    <w:rsid w:val="00F115E1"/>
    <w:rsid w:val="00F22B86"/>
    <w:rsid w:val="00F2502F"/>
    <w:rsid w:val="00F323C1"/>
    <w:rsid w:val="00F36804"/>
    <w:rsid w:val="00F40224"/>
    <w:rsid w:val="00F52D3C"/>
    <w:rsid w:val="00F534A6"/>
    <w:rsid w:val="00F60CC0"/>
    <w:rsid w:val="00F64313"/>
    <w:rsid w:val="00F67E85"/>
    <w:rsid w:val="00F73520"/>
    <w:rsid w:val="00F755C5"/>
    <w:rsid w:val="00F846BC"/>
    <w:rsid w:val="00F942A3"/>
    <w:rsid w:val="00F97135"/>
    <w:rsid w:val="00FA2E4B"/>
    <w:rsid w:val="00FA43F9"/>
    <w:rsid w:val="00FA72DC"/>
    <w:rsid w:val="00FC057A"/>
    <w:rsid w:val="00FC1CF1"/>
    <w:rsid w:val="00FC654F"/>
    <w:rsid w:val="00FC713E"/>
    <w:rsid w:val="00FE14CF"/>
    <w:rsid w:val="00FE2D2B"/>
    <w:rsid w:val="00FF0B0F"/>
    <w:rsid w:val="00FF3398"/>
    <w:rsid w:val="00FF5C29"/>
    <w:rsid w:val="00FF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4454CB"/>
  <w15:chartTrackingRefBased/>
  <w15:docId w15:val="{38A9A458-C953-497B-A3FA-45C1D7618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5F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qFormat/>
    <w:rsid w:val="00CC72B4"/>
    <w:pPr>
      <w:spacing w:before="100" w:beforeAutospacing="1" w:after="100" w:afterAutospacing="1"/>
      <w:jc w:val="center"/>
      <w:outlineLvl w:val="0"/>
    </w:pPr>
    <w:rPr>
      <w:rFonts w:ascii="Calibri" w:hAnsi="Calibri"/>
      <w:b/>
      <w:bCs/>
      <w:kern w:val="36"/>
      <w:sz w:val="26"/>
      <w:szCs w:val="48"/>
      <w:u w:val="single"/>
    </w:rPr>
  </w:style>
  <w:style w:type="paragraph" w:styleId="Heading2">
    <w:name w:val="heading 2"/>
    <w:basedOn w:val="Normal"/>
    <w:link w:val="Heading2Char"/>
    <w:uiPriority w:val="9"/>
    <w:qFormat/>
    <w:rsid w:val="00056CE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FCE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42A3"/>
    <w:pPr>
      <w:keepNext/>
      <w:keepLines/>
      <w:spacing w:before="200" w:line="276" w:lineRule="auto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942A3"/>
    <w:pPr>
      <w:keepNext/>
      <w:keepLines/>
      <w:spacing w:before="200" w:line="276" w:lineRule="auto"/>
      <w:ind w:left="1008" w:hanging="1008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2A3"/>
    <w:pPr>
      <w:keepNext/>
      <w:keepLines/>
      <w:spacing w:before="200" w:line="276" w:lineRule="auto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2A3"/>
    <w:pPr>
      <w:keepNext/>
      <w:keepLines/>
      <w:spacing w:before="200" w:line="276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2A3"/>
    <w:pPr>
      <w:keepNext/>
      <w:keepLines/>
      <w:spacing w:before="200" w:line="276" w:lineRule="auto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2A3"/>
    <w:pPr>
      <w:keepNext/>
      <w:keepLines/>
      <w:spacing w:before="200" w:line="276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rsid w:val="00EF2045"/>
    <w:pPr>
      <w:spacing w:before="120" w:after="120" w:line="360" w:lineRule="auto"/>
      <w:jc w:val="both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semiHidden/>
    <w:rsid w:val="00EF2045"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qFormat/>
    <w:rsid w:val="00EF2045"/>
    <w:pPr>
      <w:spacing w:after="200" w:line="276" w:lineRule="auto"/>
      <w:ind w:left="720"/>
      <w:contextualSpacing/>
    </w:pPr>
    <w:rPr>
      <w:rFonts w:eastAsiaTheme="minorEastAsia"/>
      <w:lang w:val="en-IN" w:eastAsia="en-IN"/>
    </w:rPr>
  </w:style>
  <w:style w:type="paragraph" w:styleId="NoSpacing">
    <w:name w:val="No Spacing"/>
    <w:link w:val="NoSpacingChar"/>
    <w:uiPriority w:val="1"/>
    <w:qFormat/>
    <w:rsid w:val="00EF204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F2045"/>
  </w:style>
  <w:style w:type="character" w:styleId="Hyperlink">
    <w:name w:val="Hyperlink"/>
    <w:basedOn w:val="DefaultParagraphFont"/>
    <w:uiPriority w:val="99"/>
    <w:unhideWhenUsed/>
    <w:qFormat/>
    <w:rsid w:val="00EF2045"/>
    <w:rPr>
      <w:color w:val="0563C1" w:themeColor="hyperlink"/>
      <w:u w:val="single"/>
    </w:rPr>
  </w:style>
  <w:style w:type="paragraph" w:styleId="Header">
    <w:name w:val="header"/>
    <w:basedOn w:val="Normal"/>
    <w:link w:val="HeaderChar"/>
    <w:rsid w:val="004A47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A471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56CEC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56CEC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056C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rsid w:val="00CC72B4"/>
    <w:rPr>
      <w:rFonts w:ascii="Calibri" w:eastAsia="Times New Roman" w:hAnsi="Calibri" w:cs="Times New Roman"/>
      <w:b/>
      <w:bCs/>
      <w:kern w:val="36"/>
      <w:sz w:val="26"/>
      <w:szCs w:val="48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FCE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customStyle="1" w:styleId="Default">
    <w:name w:val="Default"/>
    <w:rsid w:val="00D40C8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odyText">
    <w:name w:val="Body Text"/>
    <w:basedOn w:val="Normal"/>
    <w:link w:val="BodyTextChar"/>
    <w:qFormat/>
    <w:rsid w:val="00F942A3"/>
    <w:pPr>
      <w:jc w:val="both"/>
    </w:pPr>
    <w:rPr>
      <w:lang w:eastAsia="ru-RU"/>
    </w:rPr>
  </w:style>
  <w:style w:type="character" w:customStyle="1" w:styleId="BodyTextChar">
    <w:name w:val="Body Text Char"/>
    <w:basedOn w:val="DefaultParagraphFont"/>
    <w:link w:val="BodyText"/>
    <w:rsid w:val="00F942A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F942A3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942A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2A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2A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2A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2A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942A3"/>
    <w:rPr>
      <w:b/>
      <w:bCs/>
    </w:rPr>
  </w:style>
  <w:style w:type="paragraph" w:customStyle="1" w:styleId="StyleHeading1BookAntiqua18ptPlum">
    <w:name w:val="Style Heading 1 + Book Antiqua 18 pt Plum"/>
    <w:basedOn w:val="Heading1"/>
    <w:link w:val="StyleHeading1BookAntiqua18ptPlumChar"/>
    <w:rsid w:val="00F942A3"/>
    <w:rPr>
      <w:rFonts w:ascii="Book Antiqua" w:hAnsi="Book Antiqua"/>
      <w:color w:val="993366"/>
      <w:sz w:val="36"/>
      <w:u w:val="none"/>
    </w:rPr>
  </w:style>
  <w:style w:type="character" w:customStyle="1" w:styleId="StyleHeading1BookAntiqua18ptPlumChar">
    <w:name w:val="Style Heading 1 + Book Antiqua 18 pt Plum Char"/>
    <w:basedOn w:val="DefaultParagraphFont"/>
    <w:link w:val="StyleHeading1BookAntiqua18ptPlum"/>
    <w:rsid w:val="00F942A3"/>
    <w:rPr>
      <w:rFonts w:ascii="Book Antiqua" w:eastAsia="Times New Roman" w:hAnsi="Book Antiqua" w:cs="Times New Roman"/>
      <w:b/>
      <w:bCs/>
      <w:color w:val="993366"/>
      <w:kern w:val="36"/>
      <w:sz w:val="36"/>
      <w:szCs w:val="4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03D75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07DE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a"/>
    <w:basedOn w:val="DefaultParagraphFont"/>
    <w:rsid w:val="003C1FB4"/>
  </w:style>
  <w:style w:type="paragraph" w:customStyle="1" w:styleId="Style1">
    <w:name w:val="Style1"/>
    <w:basedOn w:val="Normal"/>
    <w:link w:val="Style1Char"/>
    <w:qFormat/>
    <w:rsid w:val="000B3E7D"/>
    <w:pPr>
      <w:jc w:val="center"/>
    </w:pPr>
    <w:rPr>
      <w:rFonts w:cstheme="minorHAnsi"/>
      <w:b/>
      <w:color w:val="0070C0"/>
      <w:sz w:val="26"/>
      <w:szCs w:val="26"/>
    </w:rPr>
  </w:style>
  <w:style w:type="character" w:customStyle="1" w:styleId="Style1Char">
    <w:name w:val="Style1 Char"/>
    <w:basedOn w:val="DefaultParagraphFont"/>
    <w:link w:val="Style1"/>
    <w:rsid w:val="000B3E7D"/>
    <w:rPr>
      <w:rFonts w:cstheme="minorHAnsi"/>
      <w:b/>
      <w:color w:val="0070C0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12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2D7"/>
    <w:rPr>
      <w:rFonts w:ascii="Segoe UI" w:hAnsi="Segoe UI" w:cs="Segoe UI"/>
      <w:sz w:val="18"/>
      <w:szCs w:val="18"/>
    </w:rPr>
  </w:style>
  <w:style w:type="paragraph" w:customStyle="1" w:styleId="TableText">
    <w:name w:val="Table Text"/>
    <w:basedOn w:val="Normal"/>
    <w:rsid w:val="00000FB2"/>
    <w:pPr>
      <w:spacing w:before="40" w:after="40"/>
    </w:pPr>
    <w:rPr>
      <w:rFonts w:ascii="Arial" w:hAnsi="Arial"/>
      <w:b/>
      <w:sz w:val="22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BD688C"/>
    <w:rPr>
      <w:i/>
      <w:iCs/>
    </w:rPr>
  </w:style>
  <w:style w:type="paragraph" w:styleId="Footer">
    <w:name w:val="footer"/>
    <w:basedOn w:val="Normal"/>
    <w:link w:val="FooterChar"/>
    <w:rsid w:val="00FE2D2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E2D2B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FE2D2B"/>
  </w:style>
  <w:style w:type="paragraph" w:customStyle="1" w:styleId="Normal1">
    <w:name w:val="Normal1"/>
    <w:rsid w:val="00FF5C29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IN"/>
    </w:rPr>
  </w:style>
  <w:style w:type="paragraph" w:styleId="Caption">
    <w:name w:val="caption"/>
    <w:basedOn w:val="Normal"/>
    <w:next w:val="Normal"/>
    <w:uiPriority w:val="35"/>
    <w:unhideWhenUsed/>
    <w:qFormat/>
    <w:rsid w:val="00FF5C29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0E943232-0925-4FB0-B776-2E3FEC3A6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</TotalTime>
  <Pages>2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Waheed Bhatti</dc:creator>
  <cp:keywords/>
  <dc:description/>
  <cp:lastModifiedBy>NASIR ABBAS</cp:lastModifiedBy>
  <cp:revision>383</cp:revision>
  <cp:lastPrinted>2020-11-05T06:45:00Z</cp:lastPrinted>
  <dcterms:created xsi:type="dcterms:W3CDTF">2020-04-12T09:57:00Z</dcterms:created>
  <dcterms:modified xsi:type="dcterms:W3CDTF">2025-05-31T07:51:00Z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e3fe1a69fe90fe1b71fe90cd468687236f6ac299e33c2a37ff04373a27db9fde</vt:lpwstr>
  </property>
</Properties>
</file>